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4991820" w14:textId="3EAB2ABA" w:rsidR="00754287" w:rsidRPr="00AC31B6" w:rsidRDefault="00754287">
      <w:pPr>
        <w:pStyle w:val="NormalWeb"/>
        <w:spacing w:before="0"/>
        <w:rPr>
          <w:rFonts w:ascii="Times New Roman" w:hAnsi="Times New Roman" w:cs="Times New Roman"/>
          <w:i/>
          <w:iCs/>
          <w:color w:val="000000" w:themeColor="text1"/>
        </w:rPr>
      </w:pPr>
    </w:p>
    <w:p w14:paraId="203F49D6" w14:textId="4481173F" w:rsidR="00754287" w:rsidRPr="00AC31B6" w:rsidRDefault="00754287">
      <w:pPr>
        <w:pStyle w:val="NormalWeb"/>
        <w:spacing w:before="0"/>
        <w:rPr>
          <w:rFonts w:ascii="Times New Roman" w:hAnsi="Times New Roman" w:cs="Times New Roman"/>
          <w:i/>
          <w:iCs/>
          <w:color w:val="000000" w:themeColor="text1"/>
        </w:rPr>
      </w:pPr>
    </w:p>
    <w:p w14:paraId="47738306" w14:textId="77777777" w:rsidR="00AC31B6" w:rsidRDefault="00AC31B6" w:rsidP="00AC31B6">
      <w:pPr>
        <w:pStyle w:val="NormalWeb"/>
        <w:spacing w:before="0"/>
        <w:rPr>
          <w:rFonts w:ascii="Times New Roman" w:hAnsi="Times New Roman" w:cs="Times New Roman"/>
          <w:b/>
          <w:bCs/>
          <w:color w:val="000000" w:themeColor="text1"/>
          <w:sz w:val="40"/>
          <w:szCs w:val="40"/>
        </w:rPr>
      </w:pPr>
      <w:r w:rsidRPr="00617750">
        <w:rPr>
          <w:rFonts w:ascii="Times New Roman" w:hAnsi="Times New Roman"/>
          <w:noProof/>
          <w:sz w:val="26"/>
          <w:szCs w:val="26"/>
          <w:lang w:eastAsia="en-US"/>
        </w:rPr>
        <w:drawing>
          <wp:inline distT="0" distB="0" distL="0" distR="0" wp14:anchorId="427B9FF4" wp14:editId="197E2E8F">
            <wp:extent cx="1038225" cy="10382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038225" cy="1038225"/>
                    </a:xfrm>
                    <a:prstGeom prst="rect">
                      <a:avLst/>
                    </a:prstGeom>
                  </pic:spPr>
                </pic:pic>
              </a:graphicData>
            </a:graphic>
          </wp:inline>
        </w:drawing>
      </w:r>
    </w:p>
    <w:p w14:paraId="3569F1CD" w14:textId="57EA029F" w:rsidR="00754287" w:rsidRPr="00AC31B6" w:rsidRDefault="004B1826" w:rsidP="00AC31B6">
      <w:pPr>
        <w:pStyle w:val="NormalWeb"/>
        <w:spacing w:before="0"/>
        <w:jc w:val="right"/>
        <w:rPr>
          <w:rFonts w:ascii="Times New Roman" w:hAnsi="Times New Roman" w:cs="Times New Roman"/>
          <w:i/>
          <w:iCs/>
          <w:color w:val="000000" w:themeColor="text1"/>
        </w:rPr>
      </w:pPr>
      <w:r w:rsidRPr="00AC31B6">
        <w:rPr>
          <w:rFonts w:ascii="Times New Roman" w:hAnsi="Times New Roman" w:cs="Times New Roman"/>
          <w:b/>
          <w:bCs/>
          <w:color w:val="000000" w:themeColor="text1"/>
          <w:sz w:val="40"/>
          <w:szCs w:val="40"/>
        </w:rPr>
        <w:t>FoodShop Application</w:t>
      </w:r>
    </w:p>
    <w:p w14:paraId="65E266AF" w14:textId="10A382C7" w:rsidR="00754287" w:rsidRPr="00AC31B6" w:rsidRDefault="00AC31B6" w:rsidP="00113637">
      <w:pPr>
        <w:pStyle w:val="NormalWeb"/>
        <w:spacing w:before="0"/>
        <w:jc w:val="right"/>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754287" w:rsidRPr="00AC31B6">
        <w:rPr>
          <w:rFonts w:ascii="Times New Roman" w:hAnsi="Times New Roman" w:cs="Times New Roman"/>
          <w:b/>
          <w:bCs/>
          <w:color w:val="000000" w:themeColor="text1"/>
        </w:rPr>
        <w:t>Software Design Specification</w:t>
      </w:r>
    </w:p>
    <w:p w14:paraId="398A3066" w14:textId="51C0E9F6" w:rsidR="00754287" w:rsidRPr="00AC31B6" w:rsidRDefault="004B1826" w:rsidP="00113637">
      <w:pPr>
        <w:pStyle w:val="NormalWeb"/>
        <w:spacing w:before="0"/>
        <w:jc w:val="right"/>
        <w:rPr>
          <w:rFonts w:ascii="Times New Roman" w:hAnsi="Times New Roman" w:cs="Times New Roman"/>
          <w:b/>
          <w:bCs/>
          <w:color w:val="000000" w:themeColor="text1"/>
        </w:rPr>
      </w:pPr>
      <w:r w:rsidRPr="00AC31B6">
        <w:rPr>
          <w:rFonts w:ascii="Times New Roman" w:hAnsi="Times New Roman" w:cs="Times New Roman"/>
          <w:b/>
          <w:bCs/>
          <w:color w:val="000000" w:themeColor="text1"/>
        </w:rPr>
        <w:t>june</w:t>
      </w:r>
      <w:r w:rsidR="00754287" w:rsidRPr="00AC31B6">
        <w:rPr>
          <w:rFonts w:ascii="Times New Roman" w:hAnsi="Times New Roman" w:cs="Times New Roman"/>
          <w:b/>
          <w:bCs/>
          <w:color w:val="000000" w:themeColor="text1"/>
        </w:rPr>
        <w:t xml:space="preserve"> </w:t>
      </w:r>
      <w:r w:rsidRPr="00AC31B6">
        <w:rPr>
          <w:rFonts w:ascii="Times New Roman" w:hAnsi="Times New Roman" w:cs="Times New Roman"/>
          <w:b/>
          <w:bCs/>
          <w:color w:val="000000" w:themeColor="text1"/>
        </w:rPr>
        <w:t>25</w:t>
      </w:r>
      <w:r w:rsidRPr="00AC31B6">
        <w:rPr>
          <w:rFonts w:ascii="Times New Roman" w:hAnsi="Times New Roman" w:cs="Times New Roman"/>
          <w:b/>
          <w:bCs/>
          <w:color w:val="000000" w:themeColor="text1"/>
          <w:vertAlign w:val="superscript"/>
        </w:rPr>
        <w:t>th</w:t>
      </w:r>
      <w:r w:rsidR="00754287" w:rsidRPr="00AC31B6">
        <w:rPr>
          <w:rFonts w:ascii="Times New Roman" w:hAnsi="Times New Roman" w:cs="Times New Roman"/>
          <w:b/>
          <w:bCs/>
          <w:color w:val="000000" w:themeColor="text1"/>
        </w:rPr>
        <w:t xml:space="preserve">, </w:t>
      </w:r>
      <w:r w:rsidRPr="00AC31B6">
        <w:rPr>
          <w:rFonts w:ascii="Times New Roman" w:hAnsi="Times New Roman" w:cs="Times New Roman"/>
          <w:b/>
          <w:bCs/>
          <w:color w:val="000000" w:themeColor="text1"/>
        </w:rPr>
        <w:t>2021</w:t>
      </w:r>
    </w:p>
    <w:p w14:paraId="056F9752" w14:textId="77777777" w:rsidR="00754287" w:rsidRPr="00AC31B6" w:rsidRDefault="00754287" w:rsidP="00AC31B6">
      <w:pPr>
        <w:pStyle w:val="NormalWeb"/>
        <w:jc w:val="right"/>
        <w:rPr>
          <w:rFonts w:ascii="Times New Roman" w:hAnsi="Times New Roman" w:cs="Times New Roman"/>
          <w:b/>
          <w:bCs/>
          <w:color w:val="000000" w:themeColor="text1"/>
        </w:rPr>
      </w:pPr>
    </w:p>
    <w:p w14:paraId="75F75B39" w14:textId="0D58F666" w:rsidR="00754287" w:rsidRPr="00AC31B6" w:rsidRDefault="004B1826" w:rsidP="00AC31B6">
      <w:pPr>
        <w:pStyle w:val="NormalWeb"/>
        <w:numPr>
          <w:ilvl w:val="0"/>
          <w:numId w:val="36"/>
        </w:numPr>
        <w:rPr>
          <w:rFonts w:ascii="Times New Roman" w:hAnsi="Times New Roman" w:cs="Times New Roman"/>
          <w:color w:val="000000" w:themeColor="text1"/>
          <w:sz w:val="28"/>
          <w:szCs w:val="28"/>
        </w:rPr>
      </w:pPr>
      <w:r w:rsidRPr="00AC31B6">
        <w:rPr>
          <w:rFonts w:ascii="Times New Roman" w:hAnsi="Times New Roman" w:cs="Times New Roman"/>
          <w:color w:val="000000" w:themeColor="text1"/>
          <w:sz w:val="28"/>
          <w:szCs w:val="28"/>
        </w:rPr>
        <w:t>Nguyễn Minh Tiến</w:t>
      </w:r>
    </w:p>
    <w:p w14:paraId="01C16A5D" w14:textId="0365E20B" w:rsidR="00754287" w:rsidRPr="00AC31B6" w:rsidRDefault="004B1826" w:rsidP="00AC31B6">
      <w:pPr>
        <w:pStyle w:val="NormalWeb"/>
        <w:numPr>
          <w:ilvl w:val="0"/>
          <w:numId w:val="36"/>
        </w:numPr>
        <w:spacing w:before="0"/>
        <w:rPr>
          <w:rFonts w:ascii="Times New Roman" w:hAnsi="Times New Roman" w:cs="Times New Roman"/>
          <w:color w:val="000000" w:themeColor="text1"/>
          <w:sz w:val="28"/>
          <w:szCs w:val="28"/>
        </w:rPr>
      </w:pPr>
      <w:r w:rsidRPr="00AC31B6">
        <w:rPr>
          <w:rFonts w:ascii="Times New Roman" w:hAnsi="Times New Roman" w:cs="Times New Roman"/>
          <w:color w:val="000000" w:themeColor="text1"/>
          <w:sz w:val="28"/>
          <w:szCs w:val="28"/>
        </w:rPr>
        <w:t>Phan Ngọc Luân</w:t>
      </w:r>
    </w:p>
    <w:p w14:paraId="769D6562" w14:textId="65F813F3" w:rsidR="004B1826" w:rsidRDefault="004B1826" w:rsidP="00AC31B6">
      <w:pPr>
        <w:pStyle w:val="NormalWeb"/>
        <w:numPr>
          <w:ilvl w:val="0"/>
          <w:numId w:val="36"/>
        </w:numPr>
        <w:spacing w:before="0"/>
        <w:rPr>
          <w:rFonts w:ascii="Times New Roman" w:hAnsi="Times New Roman" w:cs="Times New Roman"/>
          <w:color w:val="000000" w:themeColor="text1"/>
          <w:sz w:val="28"/>
          <w:szCs w:val="28"/>
        </w:rPr>
      </w:pPr>
      <w:r w:rsidRPr="00AC31B6">
        <w:rPr>
          <w:rFonts w:ascii="Times New Roman" w:hAnsi="Times New Roman" w:cs="Times New Roman"/>
          <w:color w:val="000000" w:themeColor="text1"/>
          <w:sz w:val="28"/>
          <w:szCs w:val="28"/>
        </w:rPr>
        <w:t>Đào Văn Chung</w:t>
      </w:r>
    </w:p>
    <w:p w14:paraId="79224710" w14:textId="06724CD6" w:rsidR="005E088C" w:rsidRPr="00AC31B6" w:rsidRDefault="005E088C" w:rsidP="00AC31B6">
      <w:pPr>
        <w:pStyle w:val="NormalWeb"/>
        <w:numPr>
          <w:ilvl w:val="0"/>
          <w:numId w:val="36"/>
        </w:numPr>
        <w:spacing w:before="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Hữu Thắng</w:t>
      </w:r>
    </w:p>
    <w:p w14:paraId="46607736" w14:textId="398E6988" w:rsidR="004B1826" w:rsidRPr="00AC31B6" w:rsidRDefault="004B1826" w:rsidP="00AC31B6">
      <w:pPr>
        <w:pStyle w:val="NormalWeb"/>
        <w:numPr>
          <w:ilvl w:val="0"/>
          <w:numId w:val="36"/>
        </w:numPr>
        <w:spacing w:before="0"/>
        <w:rPr>
          <w:rFonts w:ascii="Times New Roman" w:hAnsi="Times New Roman" w:cs="Times New Roman"/>
          <w:color w:val="000000" w:themeColor="text1"/>
          <w:sz w:val="28"/>
          <w:szCs w:val="28"/>
        </w:rPr>
      </w:pPr>
      <w:r w:rsidRPr="00AC31B6">
        <w:rPr>
          <w:rFonts w:ascii="Times New Roman" w:hAnsi="Times New Roman" w:cs="Times New Roman"/>
          <w:color w:val="000000" w:themeColor="text1"/>
          <w:sz w:val="28"/>
          <w:szCs w:val="28"/>
        </w:rPr>
        <w:t>Cao Minh Hiếu</w:t>
      </w:r>
    </w:p>
    <w:p w14:paraId="277360B2" w14:textId="2C46469D" w:rsidR="004B1826" w:rsidRPr="00AC31B6" w:rsidRDefault="004B1826" w:rsidP="00AC31B6">
      <w:pPr>
        <w:pStyle w:val="NormalWeb"/>
        <w:numPr>
          <w:ilvl w:val="0"/>
          <w:numId w:val="36"/>
        </w:numPr>
        <w:spacing w:before="0"/>
        <w:rPr>
          <w:rFonts w:ascii="Times New Roman" w:hAnsi="Times New Roman" w:cs="Times New Roman"/>
          <w:i/>
          <w:iCs/>
          <w:color w:val="000000" w:themeColor="text1"/>
          <w:sz w:val="28"/>
          <w:szCs w:val="28"/>
        </w:rPr>
      </w:pPr>
      <w:r w:rsidRPr="00AC31B6">
        <w:rPr>
          <w:rFonts w:ascii="Times New Roman" w:hAnsi="Times New Roman" w:cs="Times New Roman"/>
          <w:color w:val="000000" w:themeColor="text1"/>
          <w:sz w:val="28"/>
          <w:szCs w:val="28"/>
        </w:rPr>
        <w:t>Nguyễn Huỳnh Quốc Trung</w:t>
      </w:r>
    </w:p>
    <w:p w14:paraId="741A239C" w14:textId="77777777" w:rsidR="00754287" w:rsidRPr="00AC31B6" w:rsidRDefault="00754287">
      <w:pPr>
        <w:pStyle w:val="NormalWeb"/>
        <w:spacing w:before="0"/>
        <w:jc w:val="center"/>
        <w:rPr>
          <w:rFonts w:ascii="Times New Roman" w:hAnsi="Times New Roman" w:cs="Times New Roman"/>
          <w:i/>
          <w:iCs/>
          <w:color w:val="000000" w:themeColor="text1"/>
        </w:rPr>
      </w:pPr>
    </w:p>
    <w:p w14:paraId="29D50FDC" w14:textId="77777777" w:rsidR="00754287" w:rsidRPr="00AC31B6" w:rsidRDefault="00754287">
      <w:pPr>
        <w:pStyle w:val="NormalWeb"/>
        <w:spacing w:before="0"/>
        <w:jc w:val="center"/>
        <w:rPr>
          <w:rFonts w:ascii="Times New Roman" w:hAnsi="Times New Roman" w:cs="Times New Roman"/>
          <w:i/>
          <w:iCs/>
          <w:color w:val="000000" w:themeColor="text1"/>
        </w:rPr>
      </w:pPr>
    </w:p>
    <w:p w14:paraId="6DCE42F6" w14:textId="77777777" w:rsidR="00754287" w:rsidRPr="00AC31B6" w:rsidRDefault="00754287">
      <w:pPr>
        <w:pStyle w:val="NormalWeb"/>
        <w:spacing w:before="0"/>
        <w:jc w:val="center"/>
        <w:rPr>
          <w:rFonts w:ascii="Times New Roman" w:hAnsi="Times New Roman" w:cs="Times New Roman"/>
          <w:i/>
          <w:iCs/>
          <w:color w:val="000000" w:themeColor="text1"/>
        </w:rPr>
      </w:pPr>
    </w:p>
    <w:p w14:paraId="1CEBC19E" w14:textId="77777777" w:rsidR="00754287" w:rsidRPr="00AC31B6" w:rsidRDefault="00754287">
      <w:pPr>
        <w:pStyle w:val="NormalWeb"/>
        <w:spacing w:before="0"/>
        <w:jc w:val="center"/>
        <w:rPr>
          <w:rFonts w:ascii="Times New Roman" w:hAnsi="Times New Roman" w:cs="Times New Roman"/>
          <w:i/>
          <w:iCs/>
          <w:color w:val="000000" w:themeColor="text1"/>
        </w:rPr>
      </w:pPr>
    </w:p>
    <w:p w14:paraId="1B6F93C1" w14:textId="77777777" w:rsidR="00754287" w:rsidRPr="00AC31B6" w:rsidRDefault="00754287">
      <w:pPr>
        <w:pStyle w:val="NormalWeb"/>
        <w:spacing w:before="0"/>
        <w:jc w:val="center"/>
        <w:rPr>
          <w:rFonts w:ascii="Times New Roman" w:hAnsi="Times New Roman" w:cs="Times New Roman"/>
          <w:i/>
          <w:iCs/>
          <w:color w:val="000000" w:themeColor="text1"/>
        </w:rPr>
      </w:pPr>
    </w:p>
    <w:p w14:paraId="22842649" w14:textId="77777777" w:rsidR="00754287" w:rsidRPr="00AC31B6" w:rsidRDefault="00754287">
      <w:pPr>
        <w:pStyle w:val="NormalWeb"/>
        <w:spacing w:before="0"/>
        <w:jc w:val="center"/>
        <w:rPr>
          <w:rFonts w:ascii="Times New Roman" w:hAnsi="Times New Roman" w:cs="Times New Roman"/>
          <w:i/>
          <w:iCs/>
          <w:color w:val="000000" w:themeColor="text1"/>
        </w:rPr>
      </w:pPr>
    </w:p>
    <w:p w14:paraId="5D903516" w14:textId="77777777" w:rsidR="00AC31B6" w:rsidRDefault="00B8556C" w:rsidP="00AC31B6">
      <w:pPr>
        <w:suppressAutoHyphens w:val="0"/>
        <w:rPr>
          <w:b/>
          <w:bCs/>
          <w:color w:val="000000" w:themeColor="text1"/>
        </w:rPr>
      </w:pPr>
      <w:r w:rsidRPr="00AC31B6">
        <w:rPr>
          <w:b/>
          <w:bCs/>
          <w:color w:val="000000" w:themeColor="text1"/>
        </w:rPr>
        <w:br w:type="page"/>
      </w:r>
    </w:p>
    <w:bookmarkStart w:id="0" w:name="_Toc75551984" w:displacedByCustomXml="next"/>
    <w:sdt>
      <w:sdtPr>
        <w:rPr>
          <w:rFonts w:ascii="Times New Roman" w:eastAsia="Times New Roman" w:hAnsi="Times New Roman" w:cs="Times New Roman"/>
          <w:b w:val="0"/>
          <w:bCs w:val="0"/>
          <w:color w:val="000000" w:themeColor="text1"/>
          <w:sz w:val="24"/>
          <w:szCs w:val="24"/>
          <w:lang w:eastAsia="ar-SA"/>
        </w:rPr>
        <w:id w:val="60679921"/>
        <w:docPartObj>
          <w:docPartGallery w:val="Table of Contents"/>
          <w:docPartUnique/>
        </w:docPartObj>
      </w:sdtPr>
      <w:sdtEndPr/>
      <w:sdtContent>
        <w:p w14:paraId="7C5D2C2E" w14:textId="2AF39462" w:rsidR="005A6956" w:rsidRPr="00AC31B6" w:rsidRDefault="005A6956" w:rsidP="00AC31B6">
          <w:pPr>
            <w:pStyle w:val="TOCHeading"/>
            <w:tabs>
              <w:tab w:val="left" w:pos="7410"/>
            </w:tabs>
            <w:outlineLvl w:val="0"/>
            <w:rPr>
              <w:rFonts w:ascii="Times New Roman" w:hAnsi="Times New Roman" w:cs="Times New Roman"/>
              <w:color w:val="000000" w:themeColor="text1"/>
              <w:sz w:val="24"/>
              <w:szCs w:val="24"/>
            </w:rPr>
          </w:pPr>
          <w:r w:rsidRPr="00AC31B6">
            <w:rPr>
              <w:rFonts w:ascii="Times New Roman" w:hAnsi="Times New Roman" w:cs="Times New Roman"/>
              <w:color w:val="000000" w:themeColor="text1"/>
              <w:sz w:val="24"/>
              <w:szCs w:val="24"/>
            </w:rPr>
            <w:t>Table of Contents</w:t>
          </w:r>
          <w:bookmarkEnd w:id="0"/>
          <w:r w:rsidR="00AC31B6">
            <w:rPr>
              <w:rFonts w:ascii="Times New Roman" w:hAnsi="Times New Roman" w:cs="Times New Roman"/>
              <w:color w:val="000000" w:themeColor="text1"/>
              <w:sz w:val="24"/>
              <w:szCs w:val="24"/>
            </w:rPr>
            <w:tab/>
          </w:r>
        </w:p>
        <w:p w14:paraId="45C058D0" w14:textId="1AB66D2E" w:rsidR="00113637" w:rsidRDefault="005A6956">
          <w:pPr>
            <w:pStyle w:val="TOC1"/>
            <w:tabs>
              <w:tab w:val="right" w:leader="dot" w:pos="8630"/>
            </w:tabs>
            <w:rPr>
              <w:rFonts w:eastAsiaTheme="minorEastAsia" w:cstheme="minorBidi"/>
              <w:b w:val="0"/>
              <w:caps w:val="0"/>
              <w:noProof/>
              <w:lang w:eastAsia="en-US"/>
            </w:rPr>
          </w:pPr>
          <w:r w:rsidRPr="00AC31B6">
            <w:rPr>
              <w:rFonts w:ascii="Times New Roman" w:hAnsi="Times New Roman"/>
              <w:color w:val="000000" w:themeColor="text1"/>
              <w:sz w:val="24"/>
              <w:szCs w:val="24"/>
            </w:rPr>
            <w:fldChar w:fldCharType="begin"/>
          </w:r>
          <w:r w:rsidRPr="00AC31B6">
            <w:rPr>
              <w:rFonts w:ascii="Times New Roman" w:hAnsi="Times New Roman"/>
              <w:color w:val="000000" w:themeColor="text1"/>
              <w:sz w:val="24"/>
              <w:szCs w:val="24"/>
            </w:rPr>
            <w:instrText xml:space="preserve"> TOC \o "1-3" \h \z \u </w:instrText>
          </w:r>
          <w:r w:rsidRPr="00AC31B6">
            <w:rPr>
              <w:rFonts w:ascii="Times New Roman" w:hAnsi="Times New Roman"/>
              <w:color w:val="000000" w:themeColor="text1"/>
              <w:sz w:val="24"/>
              <w:szCs w:val="24"/>
            </w:rPr>
            <w:fldChar w:fldCharType="separate"/>
          </w:r>
          <w:hyperlink w:anchor="_Toc75551984" w:history="1">
            <w:r w:rsidR="00113637" w:rsidRPr="008C28C4">
              <w:rPr>
                <w:rStyle w:val="Hyperlink"/>
                <w:rFonts w:ascii="Times New Roman" w:hAnsi="Times New Roman"/>
                <w:noProof/>
              </w:rPr>
              <w:t>Table of Contents</w:t>
            </w:r>
            <w:r w:rsidR="00113637">
              <w:rPr>
                <w:noProof/>
                <w:webHidden/>
              </w:rPr>
              <w:tab/>
            </w:r>
            <w:r w:rsidR="00113637">
              <w:rPr>
                <w:noProof/>
                <w:webHidden/>
              </w:rPr>
              <w:fldChar w:fldCharType="begin"/>
            </w:r>
            <w:r w:rsidR="00113637">
              <w:rPr>
                <w:noProof/>
                <w:webHidden/>
              </w:rPr>
              <w:instrText xml:space="preserve"> PAGEREF _Toc75551984 \h </w:instrText>
            </w:r>
            <w:r w:rsidR="00113637">
              <w:rPr>
                <w:noProof/>
                <w:webHidden/>
              </w:rPr>
            </w:r>
            <w:r w:rsidR="00113637">
              <w:rPr>
                <w:noProof/>
                <w:webHidden/>
              </w:rPr>
              <w:fldChar w:fldCharType="separate"/>
            </w:r>
            <w:r w:rsidR="00113637">
              <w:rPr>
                <w:noProof/>
                <w:webHidden/>
              </w:rPr>
              <w:t>2</w:t>
            </w:r>
            <w:r w:rsidR="00113637">
              <w:rPr>
                <w:noProof/>
                <w:webHidden/>
              </w:rPr>
              <w:fldChar w:fldCharType="end"/>
            </w:r>
          </w:hyperlink>
        </w:p>
        <w:p w14:paraId="7F1BF921" w14:textId="72AB44EA" w:rsidR="00113637" w:rsidRDefault="00113637">
          <w:pPr>
            <w:pStyle w:val="TOC1"/>
            <w:tabs>
              <w:tab w:val="left" w:pos="480"/>
              <w:tab w:val="right" w:leader="dot" w:pos="8630"/>
            </w:tabs>
            <w:rPr>
              <w:rFonts w:eastAsiaTheme="minorEastAsia" w:cstheme="minorBidi"/>
              <w:b w:val="0"/>
              <w:caps w:val="0"/>
              <w:noProof/>
              <w:lang w:eastAsia="en-US"/>
            </w:rPr>
          </w:pPr>
          <w:hyperlink w:anchor="_Toc75551985" w:history="1">
            <w:r w:rsidRPr="008C28C4">
              <w:rPr>
                <w:rStyle w:val="Hyperlink"/>
                <w:rFonts w:ascii="Times New Roman" w:eastAsia="Arial Unicode MS" w:hAnsi="Times New Roman"/>
                <w:noProof/>
              </w:rPr>
              <w:t>I.</w:t>
            </w:r>
            <w:r>
              <w:rPr>
                <w:rFonts w:eastAsiaTheme="minorEastAsia" w:cstheme="minorBidi"/>
                <w:b w:val="0"/>
                <w:caps w:val="0"/>
                <w:noProof/>
                <w:lang w:eastAsia="en-US"/>
              </w:rPr>
              <w:tab/>
            </w:r>
            <w:r w:rsidRPr="008C28C4">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_Toc75551985 \h </w:instrText>
            </w:r>
            <w:r>
              <w:rPr>
                <w:noProof/>
                <w:webHidden/>
              </w:rPr>
            </w:r>
            <w:r>
              <w:rPr>
                <w:noProof/>
                <w:webHidden/>
              </w:rPr>
              <w:fldChar w:fldCharType="separate"/>
            </w:r>
            <w:r>
              <w:rPr>
                <w:noProof/>
                <w:webHidden/>
              </w:rPr>
              <w:t>5</w:t>
            </w:r>
            <w:r>
              <w:rPr>
                <w:noProof/>
                <w:webHidden/>
              </w:rPr>
              <w:fldChar w:fldCharType="end"/>
            </w:r>
          </w:hyperlink>
        </w:p>
        <w:p w14:paraId="6F315175" w14:textId="3FE76CDF" w:rsidR="00113637" w:rsidRDefault="00113637">
          <w:pPr>
            <w:pStyle w:val="TOC2"/>
            <w:tabs>
              <w:tab w:val="left" w:pos="720"/>
              <w:tab w:val="right" w:leader="dot" w:pos="8630"/>
            </w:tabs>
            <w:rPr>
              <w:rFonts w:eastAsiaTheme="minorEastAsia" w:cstheme="minorBidi"/>
              <w:smallCaps w:val="0"/>
              <w:noProof/>
              <w:lang w:eastAsia="en-US"/>
            </w:rPr>
          </w:pPr>
          <w:hyperlink w:anchor="_Toc75551986" w:history="1">
            <w:r w:rsidRPr="008C28C4">
              <w:rPr>
                <w:rStyle w:val="Hyperlink"/>
                <w:rFonts w:ascii="Times New Roman" w:hAnsi="Times New Roman"/>
                <w:noProof/>
              </w:rPr>
              <w:t>3.</w:t>
            </w:r>
            <w:r>
              <w:rPr>
                <w:rFonts w:eastAsiaTheme="minorEastAsia" w:cstheme="minorBidi"/>
                <w:smallCaps w:val="0"/>
                <w:noProof/>
                <w:lang w:eastAsia="en-US"/>
              </w:rPr>
              <w:tab/>
            </w:r>
            <w:r w:rsidRPr="008C28C4">
              <w:rPr>
                <w:rStyle w:val="Hyperlink"/>
                <w:rFonts w:ascii="Times New Roman" w:hAnsi="Times New Roman"/>
                <w:noProof/>
              </w:rPr>
              <w:t>Major constraints</w:t>
            </w:r>
            <w:r>
              <w:rPr>
                <w:noProof/>
                <w:webHidden/>
              </w:rPr>
              <w:tab/>
            </w:r>
            <w:r>
              <w:rPr>
                <w:noProof/>
                <w:webHidden/>
              </w:rPr>
              <w:fldChar w:fldCharType="begin"/>
            </w:r>
            <w:r>
              <w:rPr>
                <w:noProof/>
                <w:webHidden/>
              </w:rPr>
              <w:instrText xml:space="preserve"> PAGEREF _Toc75551986 \h </w:instrText>
            </w:r>
            <w:r>
              <w:rPr>
                <w:noProof/>
                <w:webHidden/>
              </w:rPr>
            </w:r>
            <w:r>
              <w:rPr>
                <w:noProof/>
                <w:webHidden/>
              </w:rPr>
              <w:fldChar w:fldCharType="separate"/>
            </w:r>
            <w:r>
              <w:rPr>
                <w:noProof/>
                <w:webHidden/>
              </w:rPr>
              <w:t>5</w:t>
            </w:r>
            <w:r>
              <w:rPr>
                <w:noProof/>
                <w:webHidden/>
              </w:rPr>
              <w:fldChar w:fldCharType="end"/>
            </w:r>
          </w:hyperlink>
        </w:p>
        <w:p w14:paraId="520EFA0D" w14:textId="4E4F134C" w:rsidR="00113637" w:rsidRDefault="00113637">
          <w:pPr>
            <w:pStyle w:val="TOC1"/>
            <w:tabs>
              <w:tab w:val="left" w:pos="480"/>
              <w:tab w:val="right" w:leader="dot" w:pos="8630"/>
            </w:tabs>
            <w:rPr>
              <w:rFonts w:eastAsiaTheme="minorEastAsia" w:cstheme="minorBidi"/>
              <w:b w:val="0"/>
              <w:caps w:val="0"/>
              <w:noProof/>
              <w:lang w:eastAsia="en-US"/>
            </w:rPr>
          </w:pPr>
          <w:hyperlink w:anchor="_Toc75551987" w:history="1">
            <w:r w:rsidRPr="008C28C4">
              <w:rPr>
                <w:rStyle w:val="Hyperlink"/>
                <w:rFonts w:ascii="Times New Roman" w:hAnsi="Times New Roman"/>
                <w:noProof/>
              </w:rPr>
              <w:t>II.</w:t>
            </w:r>
            <w:r>
              <w:rPr>
                <w:rFonts w:eastAsiaTheme="minorEastAsia" w:cstheme="minorBidi"/>
                <w:b w:val="0"/>
                <w:caps w:val="0"/>
                <w:noProof/>
                <w:lang w:eastAsia="en-US"/>
              </w:rPr>
              <w:tab/>
            </w:r>
            <w:r w:rsidRPr="008C28C4">
              <w:rPr>
                <w:rStyle w:val="Hyperlink"/>
                <w:rFonts w:ascii="Times New Roman" w:hAnsi="Times New Roman"/>
                <w:noProof/>
              </w:rPr>
              <w:t>Data design</w:t>
            </w:r>
            <w:r>
              <w:rPr>
                <w:noProof/>
                <w:webHidden/>
              </w:rPr>
              <w:tab/>
            </w:r>
            <w:r>
              <w:rPr>
                <w:noProof/>
                <w:webHidden/>
              </w:rPr>
              <w:fldChar w:fldCharType="begin"/>
            </w:r>
            <w:r>
              <w:rPr>
                <w:noProof/>
                <w:webHidden/>
              </w:rPr>
              <w:instrText xml:space="preserve"> PAGEREF _Toc75551987 \h </w:instrText>
            </w:r>
            <w:r>
              <w:rPr>
                <w:noProof/>
                <w:webHidden/>
              </w:rPr>
            </w:r>
            <w:r>
              <w:rPr>
                <w:noProof/>
                <w:webHidden/>
              </w:rPr>
              <w:fldChar w:fldCharType="separate"/>
            </w:r>
            <w:r>
              <w:rPr>
                <w:noProof/>
                <w:webHidden/>
              </w:rPr>
              <w:t>5</w:t>
            </w:r>
            <w:r>
              <w:rPr>
                <w:noProof/>
                <w:webHidden/>
              </w:rPr>
              <w:fldChar w:fldCharType="end"/>
            </w:r>
          </w:hyperlink>
        </w:p>
        <w:p w14:paraId="239BAB00" w14:textId="2E8F922A" w:rsidR="00113637" w:rsidRDefault="00113637">
          <w:pPr>
            <w:pStyle w:val="TOC2"/>
            <w:tabs>
              <w:tab w:val="left" w:pos="720"/>
              <w:tab w:val="right" w:leader="dot" w:pos="8630"/>
            </w:tabs>
            <w:rPr>
              <w:rFonts w:eastAsiaTheme="minorEastAsia" w:cstheme="minorBidi"/>
              <w:smallCaps w:val="0"/>
              <w:noProof/>
              <w:lang w:eastAsia="en-US"/>
            </w:rPr>
          </w:pPr>
          <w:hyperlink w:anchor="_Toc75551988" w:history="1">
            <w:r w:rsidRPr="008C28C4">
              <w:rPr>
                <w:rStyle w:val="Hyperlink"/>
                <w:rFonts w:ascii="Times New Roman" w:hAnsi="Times New Roman"/>
                <w:noProof/>
              </w:rPr>
              <w:t>4.</w:t>
            </w:r>
            <w:r>
              <w:rPr>
                <w:rFonts w:eastAsiaTheme="minorEastAsia" w:cstheme="minorBidi"/>
                <w:smallCaps w:val="0"/>
                <w:noProof/>
                <w:lang w:eastAsia="en-US"/>
              </w:rPr>
              <w:tab/>
            </w:r>
            <w:r w:rsidRPr="008C28C4">
              <w:rPr>
                <w:rStyle w:val="Hyperlink"/>
                <w:rFonts w:ascii="Times New Roman" w:hAnsi="Times New Roman"/>
                <w:noProof/>
              </w:rPr>
              <w:t>Internal software data structure</w:t>
            </w:r>
            <w:r>
              <w:rPr>
                <w:noProof/>
                <w:webHidden/>
              </w:rPr>
              <w:tab/>
            </w:r>
            <w:r>
              <w:rPr>
                <w:noProof/>
                <w:webHidden/>
              </w:rPr>
              <w:fldChar w:fldCharType="begin"/>
            </w:r>
            <w:r>
              <w:rPr>
                <w:noProof/>
                <w:webHidden/>
              </w:rPr>
              <w:instrText xml:space="preserve"> PAGEREF _Toc75551988 \h </w:instrText>
            </w:r>
            <w:r>
              <w:rPr>
                <w:noProof/>
                <w:webHidden/>
              </w:rPr>
            </w:r>
            <w:r>
              <w:rPr>
                <w:noProof/>
                <w:webHidden/>
              </w:rPr>
              <w:fldChar w:fldCharType="separate"/>
            </w:r>
            <w:r>
              <w:rPr>
                <w:noProof/>
                <w:webHidden/>
              </w:rPr>
              <w:t>5</w:t>
            </w:r>
            <w:r>
              <w:rPr>
                <w:noProof/>
                <w:webHidden/>
              </w:rPr>
              <w:fldChar w:fldCharType="end"/>
            </w:r>
          </w:hyperlink>
        </w:p>
        <w:p w14:paraId="25FBF685" w14:textId="25ACBB31" w:rsidR="00113637" w:rsidRDefault="00113637">
          <w:pPr>
            <w:pStyle w:val="TOC1"/>
            <w:tabs>
              <w:tab w:val="left" w:pos="720"/>
              <w:tab w:val="right" w:leader="dot" w:pos="8630"/>
            </w:tabs>
            <w:rPr>
              <w:rFonts w:eastAsiaTheme="minorEastAsia" w:cstheme="minorBidi"/>
              <w:b w:val="0"/>
              <w:caps w:val="0"/>
              <w:noProof/>
              <w:lang w:eastAsia="en-US"/>
            </w:rPr>
          </w:pPr>
          <w:hyperlink w:anchor="_Toc75551989" w:history="1">
            <w:r w:rsidRPr="008C28C4">
              <w:rPr>
                <w:rStyle w:val="Hyperlink"/>
                <w:rFonts w:ascii="Times New Roman" w:hAnsi="Times New Roman"/>
                <w:noProof/>
              </w:rPr>
              <w:t>III.</w:t>
            </w:r>
            <w:r>
              <w:rPr>
                <w:rFonts w:eastAsiaTheme="minorEastAsia" w:cstheme="minorBidi"/>
                <w:b w:val="0"/>
                <w:caps w:val="0"/>
                <w:noProof/>
                <w:lang w:eastAsia="en-US"/>
              </w:rPr>
              <w:tab/>
            </w:r>
            <w:r w:rsidRPr="008C28C4">
              <w:rPr>
                <w:rStyle w:val="Hyperlink"/>
                <w:rFonts w:ascii="Times New Roman" w:hAnsi="Times New Roman"/>
                <w:noProof/>
              </w:rPr>
              <w:t>Architectural design</w:t>
            </w:r>
            <w:r>
              <w:rPr>
                <w:noProof/>
                <w:webHidden/>
              </w:rPr>
              <w:tab/>
            </w:r>
            <w:r>
              <w:rPr>
                <w:noProof/>
                <w:webHidden/>
              </w:rPr>
              <w:fldChar w:fldCharType="begin"/>
            </w:r>
            <w:r>
              <w:rPr>
                <w:noProof/>
                <w:webHidden/>
              </w:rPr>
              <w:instrText xml:space="preserve"> PAGEREF _Toc75551989 \h </w:instrText>
            </w:r>
            <w:r>
              <w:rPr>
                <w:noProof/>
                <w:webHidden/>
              </w:rPr>
            </w:r>
            <w:r>
              <w:rPr>
                <w:noProof/>
                <w:webHidden/>
              </w:rPr>
              <w:fldChar w:fldCharType="separate"/>
            </w:r>
            <w:r>
              <w:rPr>
                <w:noProof/>
                <w:webHidden/>
              </w:rPr>
              <w:t>5</w:t>
            </w:r>
            <w:r>
              <w:rPr>
                <w:noProof/>
                <w:webHidden/>
              </w:rPr>
              <w:fldChar w:fldCharType="end"/>
            </w:r>
          </w:hyperlink>
        </w:p>
        <w:p w14:paraId="4E2D05C9" w14:textId="06A07D72" w:rsidR="00113637" w:rsidRDefault="00113637">
          <w:pPr>
            <w:pStyle w:val="TOC2"/>
            <w:tabs>
              <w:tab w:val="left" w:pos="720"/>
              <w:tab w:val="right" w:leader="dot" w:pos="8630"/>
            </w:tabs>
            <w:rPr>
              <w:rFonts w:eastAsiaTheme="minorEastAsia" w:cstheme="minorBidi"/>
              <w:smallCaps w:val="0"/>
              <w:noProof/>
              <w:lang w:eastAsia="en-US"/>
            </w:rPr>
          </w:pPr>
          <w:hyperlink w:anchor="_Toc75551990" w:history="1">
            <w:r w:rsidRPr="008C28C4">
              <w:rPr>
                <w:rStyle w:val="Hyperlink"/>
                <w:rFonts w:ascii="Times New Roman" w:hAnsi="Times New Roman"/>
                <w:noProof/>
              </w:rPr>
              <w:t>5.</w:t>
            </w:r>
            <w:r>
              <w:rPr>
                <w:rFonts w:eastAsiaTheme="minorEastAsia" w:cstheme="minorBidi"/>
                <w:smallCaps w:val="0"/>
                <w:noProof/>
                <w:lang w:eastAsia="en-US"/>
              </w:rPr>
              <w:tab/>
            </w:r>
            <w:r w:rsidRPr="008C28C4">
              <w:rPr>
                <w:rStyle w:val="Hyperlink"/>
                <w:rFonts w:ascii="Times New Roman" w:hAnsi="Times New Roman"/>
                <w:noProof/>
              </w:rPr>
              <w:t>Program Structure</w:t>
            </w:r>
            <w:r>
              <w:rPr>
                <w:noProof/>
                <w:webHidden/>
              </w:rPr>
              <w:tab/>
            </w:r>
            <w:r>
              <w:rPr>
                <w:noProof/>
                <w:webHidden/>
              </w:rPr>
              <w:fldChar w:fldCharType="begin"/>
            </w:r>
            <w:r>
              <w:rPr>
                <w:noProof/>
                <w:webHidden/>
              </w:rPr>
              <w:instrText xml:space="preserve"> PAGEREF _Toc75551990 \h </w:instrText>
            </w:r>
            <w:r>
              <w:rPr>
                <w:noProof/>
                <w:webHidden/>
              </w:rPr>
            </w:r>
            <w:r>
              <w:rPr>
                <w:noProof/>
                <w:webHidden/>
              </w:rPr>
              <w:fldChar w:fldCharType="separate"/>
            </w:r>
            <w:r>
              <w:rPr>
                <w:noProof/>
                <w:webHidden/>
              </w:rPr>
              <w:t>5</w:t>
            </w:r>
            <w:r>
              <w:rPr>
                <w:noProof/>
                <w:webHidden/>
              </w:rPr>
              <w:fldChar w:fldCharType="end"/>
            </w:r>
          </w:hyperlink>
        </w:p>
        <w:p w14:paraId="3043D613" w14:textId="3058165D" w:rsidR="00113637" w:rsidRDefault="00113637">
          <w:pPr>
            <w:pStyle w:val="TOC3"/>
            <w:tabs>
              <w:tab w:val="left" w:pos="960"/>
              <w:tab w:val="right" w:leader="dot" w:pos="8630"/>
            </w:tabs>
            <w:rPr>
              <w:rFonts w:eastAsiaTheme="minorEastAsia" w:cstheme="minorBidi"/>
              <w:i w:val="0"/>
              <w:noProof/>
              <w:lang w:eastAsia="en-US"/>
            </w:rPr>
          </w:pPr>
          <w:hyperlink w:anchor="_Toc75551991" w:history="1">
            <w:r w:rsidRPr="008C28C4">
              <w:rPr>
                <w:rStyle w:val="Hyperlink"/>
                <w:rFonts w:ascii="Times New Roman" w:hAnsi="Times New Roman"/>
                <w:noProof/>
              </w:rPr>
              <w:t>6.</w:t>
            </w:r>
            <w:r>
              <w:rPr>
                <w:rFonts w:eastAsiaTheme="minorEastAsia" w:cstheme="minorBidi"/>
                <w:i w:val="0"/>
                <w:noProof/>
                <w:lang w:eastAsia="en-US"/>
              </w:rPr>
              <w:tab/>
            </w:r>
            <w:r w:rsidRPr="008C28C4">
              <w:rPr>
                <w:rStyle w:val="Hyperlink"/>
                <w:rFonts w:ascii="Times New Roman" w:hAnsi="Times New Roman"/>
                <w:noProof/>
              </w:rPr>
              <w:t>Architecture diagram</w:t>
            </w:r>
            <w:r>
              <w:rPr>
                <w:noProof/>
                <w:webHidden/>
              </w:rPr>
              <w:tab/>
            </w:r>
            <w:r>
              <w:rPr>
                <w:noProof/>
                <w:webHidden/>
              </w:rPr>
              <w:fldChar w:fldCharType="begin"/>
            </w:r>
            <w:r>
              <w:rPr>
                <w:noProof/>
                <w:webHidden/>
              </w:rPr>
              <w:instrText xml:space="preserve"> PAGEREF _Toc75551991 \h </w:instrText>
            </w:r>
            <w:r>
              <w:rPr>
                <w:noProof/>
                <w:webHidden/>
              </w:rPr>
            </w:r>
            <w:r>
              <w:rPr>
                <w:noProof/>
                <w:webHidden/>
              </w:rPr>
              <w:fldChar w:fldCharType="separate"/>
            </w:r>
            <w:r>
              <w:rPr>
                <w:noProof/>
                <w:webHidden/>
              </w:rPr>
              <w:t>6</w:t>
            </w:r>
            <w:r>
              <w:rPr>
                <w:noProof/>
                <w:webHidden/>
              </w:rPr>
              <w:fldChar w:fldCharType="end"/>
            </w:r>
          </w:hyperlink>
        </w:p>
        <w:p w14:paraId="35785984" w14:textId="31398234" w:rsidR="00113637" w:rsidRDefault="00113637">
          <w:pPr>
            <w:pStyle w:val="TOC1"/>
            <w:tabs>
              <w:tab w:val="left" w:pos="480"/>
              <w:tab w:val="right" w:leader="dot" w:pos="8630"/>
            </w:tabs>
            <w:rPr>
              <w:rFonts w:eastAsiaTheme="minorEastAsia" w:cstheme="minorBidi"/>
              <w:b w:val="0"/>
              <w:caps w:val="0"/>
              <w:noProof/>
              <w:lang w:eastAsia="en-US"/>
            </w:rPr>
          </w:pPr>
          <w:hyperlink w:anchor="_Toc75551992" w:history="1">
            <w:r w:rsidRPr="008C28C4">
              <w:rPr>
                <w:rStyle w:val="Hyperlink"/>
                <w:rFonts w:ascii="Times New Roman" w:hAnsi="Times New Roman"/>
                <w:noProof/>
              </w:rPr>
              <w:t>7.</w:t>
            </w:r>
            <w:r>
              <w:rPr>
                <w:rFonts w:eastAsiaTheme="minorEastAsia" w:cstheme="minorBidi"/>
                <w:b w:val="0"/>
                <w:caps w:val="0"/>
                <w:noProof/>
                <w:lang w:eastAsia="en-US"/>
              </w:rPr>
              <w:tab/>
            </w:r>
            <w:r w:rsidRPr="008C28C4">
              <w:rPr>
                <w:rStyle w:val="Hyperlink"/>
                <w:rFonts w:ascii="Times New Roman" w:hAnsi="Times New Roman"/>
                <w:noProof/>
              </w:rPr>
              <w:t>Schedule</w:t>
            </w:r>
            <w:r>
              <w:rPr>
                <w:noProof/>
                <w:webHidden/>
              </w:rPr>
              <w:tab/>
            </w:r>
            <w:r>
              <w:rPr>
                <w:noProof/>
                <w:webHidden/>
              </w:rPr>
              <w:fldChar w:fldCharType="begin"/>
            </w:r>
            <w:r>
              <w:rPr>
                <w:noProof/>
                <w:webHidden/>
              </w:rPr>
              <w:instrText xml:space="preserve"> PAGEREF _Toc75551992 \h </w:instrText>
            </w:r>
            <w:r>
              <w:rPr>
                <w:noProof/>
                <w:webHidden/>
              </w:rPr>
            </w:r>
            <w:r>
              <w:rPr>
                <w:noProof/>
                <w:webHidden/>
              </w:rPr>
              <w:fldChar w:fldCharType="separate"/>
            </w:r>
            <w:r>
              <w:rPr>
                <w:noProof/>
                <w:webHidden/>
              </w:rPr>
              <w:t>6</w:t>
            </w:r>
            <w:r>
              <w:rPr>
                <w:noProof/>
                <w:webHidden/>
              </w:rPr>
              <w:fldChar w:fldCharType="end"/>
            </w:r>
          </w:hyperlink>
        </w:p>
        <w:p w14:paraId="650EE2C9" w14:textId="5CCC8189" w:rsidR="00113637" w:rsidRDefault="00113637">
          <w:pPr>
            <w:pStyle w:val="TOC2"/>
            <w:tabs>
              <w:tab w:val="right" w:leader="dot" w:pos="8630"/>
            </w:tabs>
            <w:rPr>
              <w:rFonts w:eastAsiaTheme="minorEastAsia" w:cstheme="minorBidi"/>
              <w:smallCaps w:val="0"/>
              <w:noProof/>
              <w:lang w:eastAsia="en-US"/>
            </w:rPr>
          </w:pPr>
          <w:hyperlink w:anchor="_Toc75551993" w:history="1">
            <w:r w:rsidRPr="008C28C4">
              <w:rPr>
                <w:rStyle w:val="Hyperlink"/>
                <w:rFonts w:ascii="Times New Roman" w:hAnsi="Times New Roman"/>
                <w:noProof/>
              </w:rPr>
              <w:t>7.1.  Scheduling diagram</w:t>
            </w:r>
            <w:r>
              <w:rPr>
                <w:noProof/>
                <w:webHidden/>
              </w:rPr>
              <w:tab/>
            </w:r>
            <w:r>
              <w:rPr>
                <w:noProof/>
                <w:webHidden/>
              </w:rPr>
              <w:fldChar w:fldCharType="begin"/>
            </w:r>
            <w:r>
              <w:rPr>
                <w:noProof/>
                <w:webHidden/>
              </w:rPr>
              <w:instrText xml:space="preserve"> PAGEREF _Toc75551993 \h </w:instrText>
            </w:r>
            <w:r>
              <w:rPr>
                <w:noProof/>
                <w:webHidden/>
              </w:rPr>
            </w:r>
            <w:r>
              <w:rPr>
                <w:noProof/>
                <w:webHidden/>
              </w:rPr>
              <w:fldChar w:fldCharType="separate"/>
            </w:r>
            <w:r>
              <w:rPr>
                <w:noProof/>
                <w:webHidden/>
              </w:rPr>
              <w:t>7</w:t>
            </w:r>
            <w:r>
              <w:rPr>
                <w:noProof/>
                <w:webHidden/>
              </w:rPr>
              <w:fldChar w:fldCharType="end"/>
            </w:r>
          </w:hyperlink>
        </w:p>
        <w:p w14:paraId="071F1DF4" w14:textId="1F7FC006" w:rsidR="00113637" w:rsidRDefault="00113637">
          <w:pPr>
            <w:pStyle w:val="TOC2"/>
            <w:tabs>
              <w:tab w:val="left" w:pos="720"/>
              <w:tab w:val="right" w:leader="dot" w:pos="8630"/>
            </w:tabs>
            <w:rPr>
              <w:rFonts w:eastAsiaTheme="minorEastAsia" w:cstheme="minorBidi"/>
              <w:smallCaps w:val="0"/>
              <w:noProof/>
              <w:lang w:eastAsia="en-US"/>
            </w:rPr>
          </w:pPr>
          <w:hyperlink w:anchor="_Toc75551994" w:history="1">
            <w:r w:rsidRPr="008C28C4">
              <w:rPr>
                <w:rStyle w:val="Hyperlink"/>
                <w:rFonts w:ascii="Times New Roman" w:hAnsi="Times New Roman"/>
                <w:noProof/>
              </w:rPr>
              <w:t>8.</w:t>
            </w:r>
            <w:r>
              <w:rPr>
                <w:rFonts w:eastAsiaTheme="minorEastAsia" w:cstheme="minorBidi"/>
                <w:smallCaps w:val="0"/>
                <w:noProof/>
                <w:lang w:eastAsia="en-US"/>
              </w:rPr>
              <w:tab/>
            </w:r>
            <w:r w:rsidRPr="008C28C4">
              <w:rPr>
                <w:rStyle w:val="Hyperlink"/>
                <w:rFonts w:ascii="Times New Roman" w:hAnsi="Times New Roman"/>
                <w:noProof/>
              </w:rPr>
              <w:t>Definition of milestones</w:t>
            </w:r>
            <w:r>
              <w:rPr>
                <w:noProof/>
                <w:webHidden/>
              </w:rPr>
              <w:tab/>
            </w:r>
            <w:r>
              <w:rPr>
                <w:noProof/>
                <w:webHidden/>
              </w:rPr>
              <w:fldChar w:fldCharType="begin"/>
            </w:r>
            <w:r>
              <w:rPr>
                <w:noProof/>
                <w:webHidden/>
              </w:rPr>
              <w:instrText xml:space="preserve"> PAGEREF _Toc75551994 \h </w:instrText>
            </w:r>
            <w:r>
              <w:rPr>
                <w:noProof/>
                <w:webHidden/>
              </w:rPr>
            </w:r>
            <w:r>
              <w:rPr>
                <w:noProof/>
                <w:webHidden/>
              </w:rPr>
              <w:fldChar w:fldCharType="separate"/>
            </w:r>
            <w:r>
              <w:rPr>
                <w:noProof/>
                <w:webHidden/>
              </w:rPr>
              <w:t>8</w:t>
            </w:r>
            <w:r>
              <w:rPr>
                <w:noProof/>
                <w:webHidden/>
              </w:rPr>
              <w:fldChar w:fldCharType="end"/>
            </w:r>
          </w:hyperlink>
        </w:p>
        <w:p w14:paraId="4FCCC074" w14:textId="1B3CCE20" w:rsidR="00113637" w:rsidRDefault="00113637">
          <w:pPr>
            <w:pStyle w:val="TOC3"/>
            <w:tabs>
              <w:tab w:val="right" w:leader="dot" w:pos="8630"/>
            </w:tabs>
            <w:rPr>
              <w:rFonts w:eastAsiaTheme="minorEastAsia" w:cstheme="minorBidi"/>
              <w:i w:val="0"/>
              <w:noProof/>
              <w:lang w:eastAsia="en-US"/>
            </w:rPr>
          </w:pPr>
          <w:hyperlink w:anchor="_Toc75551995" w:history="1">
            <w:r w:rsidRPr="008C28C4">
              <w:rPr>
                <w:rStyle w:val="Hyperlink"/>
                <w:rFonts w:ascii="Times New Roman" w:hAnsi="Times New Roman"/>
                <w:noProof/>
              </w:rPr>
              <w:t>8.1. Requirements Doc</w:t>
            </w:r>
            <w:r>
              <w:rPr>
                <w:noProof/>
                <w:webHidden/>
              </w:rPr>
              <w:tab/>
            </w:r>
            <w:r>
              <w:rPr>
                <w:noProof/>
                <w:webHidden/>
              </w:rPr>
              <w:fldChar w:fldCharType="begin"/>
            </w:r>
            <w:r>
              <w:rPr>
                <w:noProof/>
                <w:webHidden/>
              </w:rPr>
              <w:instrText xml:space="preserve"> PAGEREF _Toc75551995 \h </w:instrText>
            </w:r>
            <w:r>
              <w:rPr>
                <w:noProof/>
                <w:webHidden/>
              </w:rPr>
            </w:r>
            <w:r>
              <w:rPr>
                <w:noProof/>
                <w:webHidden/>
              </w:rPr>
              <w:fldChar w:fldCharType="separate"/>
            </w:r>
            <w:r>
              <w:rPr>
                <w:noProof/>
                <w:webHidden/>
              </w:rPr>
              <w:t>8</w:t>
            </w:r>
            <w:r>
              <w:rPr>
                <w:noProof/>
                <w:webHidden/>
              </w:rPr>
              <w:fldChar w:fldCharType="end"/>
            </w:r>
          </w:hyperlink>
        </w:p>
        <w:p w14:paraId="7CFFFF6C" w14:textId="7135753F" w:rsidR="00113637" w:rsidRDefault="00113637">
          <w:pPr>
            <w:pStyle w:val="TOC3"/>
            <w:tabs>
              <w:tab w:val="left" w:pos="960"/>
              <w:tab w:val="right" w:leader="dot" w:pos="8630"/>
            </w:tabs>
            <w:rPr>
              <w:rFonts w:eastAsiaTheme="minorEastAsia" w:cstheme="minorBidi"/>
              <w:i w:val="0"/>
              <w:noProof/>
              <w:lang w:eastAsia="en-US"/>
            </w:rPr>
          </w:pPr>
          <w:hyperlink w:anchor="_Toc75551996" w:history="1">
            <w:r w:rsidRPr="008C28C4">
              <w:rPr>
                <w:rStyle w:val="Hyperlink"/>
                <w:rFonts w:ascii="Courier New" w:eastAsia="Arial Unicode MS" w:hAnsi="Courier New" w:cs="Courier New"/>
                <w:noProof/>
              </w:rPr>
              <w:t>o</w:t>
            </w:r>
            <w:r>
              <w:rPr>
                <w:rFonts w:eastAsiaTheme="minorEastAsia" w:cstheme="minorBidi"/>
                <w:i w:val="0"/>
                <w:noProof/>
                <w:lang w:eastAsia="en-US"/>
              </w:rPr>
              <w:tab/>
            </w:r>
            <w:r w:rsidRPr="008C28C4">
              <w:rPr>
                <w:rStyle w:val="Hyperlink"/>
                <w:rFonts w:ascii="Times New Roman" w:eastAsia="Arial Unicode MS" w:hAnsi="Times New Roman"/>
                <w:noProof/>
              </w:rPr>
              <w:t>receive relevant documents , and read and understand it in the time allotted</w:t>
            </w:r>
            <w:r>
              <w:rPr>
                <w:noProof/>
                <w:webHidden/>
              </w:rPr>
              <w:tab/>
            </w:r>
            <w:r>
              <w:rPr>
                <w:noProof/>
                <w:webHidden/>
              </w:rPr>
              <w:fldChar w:fldCharType="begin"/>
            </w:r>
            <w:r>
              <w:rPr>
                <w:noProof/>
                <w:webHidden/>
              </w:rPr>
              <w:instrText xml:space="preserve"> PAGEREF _Toc75551996 \h </w:instrText>
            </w:r>
            <w:r>
              <w:rPr>
                <w:noProof/>
                <w:webHidden/>
              </w:rPr>
            </w:r>
            <w:r>
              <w:rPr>
                <w:noProof/>
                <w:webHidden/>
              </w:rPr>
              <w:fldChar w:fldCharType="separate"/>
            </w:r>
            <w:r>
              <w:rPr>
                <w:noProof/>
                <w:webHidden/>
              </w:rPr>
              <w:t>8</w:t>
            </w:r>
            <w:r>
              <w:rPr>
                <w:noProof/>
                <w:webHidden/>
              </w:rPr>
              <w:fldChar w:fldCharType="end"/>
            </w:r>
          </w:hyperlink>
        </w:p>
        <w:p w14:paraId="03F6D7E9" w14:textId="395C8CA8" w:rsidR="00113637" w:rsidRDefault="00113637">
          <w:pPr>
            <w:pStyle w:val="TOC1"/>
            <w:tabs>
              <w:tab w:val="left" w:pos="480"/>
              <w:tab w:val="right" w:leader="dot" w:pos="8630"/>
            </w:tabs>
            <w:rPr>
              <w:rFonts w:eastAsiaTheme="minorEastAsia" w:cstheme="minorBidi"/>
              <w:b w:val="0"/>
              <w:caps w:val="0"/>
              <w:noProof/>
              <w:lang w:eastAsia="en-US"/>
            </w:rPr>
          </w:pPr>
          <w:hyperlink w:anchor="_Toc75551997" w:history="1">
            <w:r w:rsidRPr="008C28C4">
              <w:rPr>
                <w:rStyle w:val="Hyperlink"/>
                <w:rFonts w:ascii="Times New Roman" w:hAnsi="Times New Roman"/>
                <w:noProof/>
              </w:rPr>
              <w:t>9.</w:t>
            </w:r>
            <w:r>
              <w:rPr>
                <w:rFonts w:eastAsiaTheme="minorEastAsia" w:cstheme="minorBidi"/>
                <w:b w:val="0"/>
                <w:caps w:val="0"/>
                <w:noProof/>
                <w:lang w:eastAsia="en-US"/>
              </w:rPr>
              <w:tab/>
            </w:r>
            <w:r w:rsidRPr="008C28C4">
              <w:rPr>
                <w:rStyle w:val="Hyperlink"/>
                <w:rFonts w:ascii="Times New Roman" w:hAnsi="Times New Roman"/>
                <w:noProof/>
              </w:rPr>
              <w:t>Component-level design</w:t>
            </w:r>
            <w:r>
              <w:rPr>
                <w:noProof/>
                <w:webHidden/>
              </w:rPr>
              <w:tab/>
            </w:r>
            <w:r>
              <w:rPr>
                <w:noProof/>
                <w:webHidden/>
              </w:rPr>
              <w:fldChar w:fldCharType="begin"/>
            </w:r>
            <w:r>
              <w:rPr>
                <w:noProof/>
                <w:webHidden/>
              </w:rPr>
              <w:instrText xml:space="preserve"> PAGEREF _Toc75551997 \h </w:instrText>
            </w:r>
            <w:r>
              <w:rPr>
                <w:noProof/>
                <w:webHidden/>
              </w:rPr>
            </w:r>
            <w:r>
              <w:rPr>
                <w:noProof/>
                <w:webHidden/>
              </w:rPr>
              <w:fldChar w:fldCharType="separate"/>
            </w:r>
            <w:r>
              <w:rPr>
                <w:noProof/>
                <w:webHidden/>
              </w:rPr>
              <w:t>8</w:t>
            </w:r>
            <w:r>
              <w:rPr>
                <w:noProof/>
                <w:webHidden/>
              </w:rPr>
              <w:fldChar w:fldCharType="end"/>
            </w:r>
          </w:hyperlink>
        </w:p>
        <w:p w14:paraId="2FC5BAEB" w14:textId="72319D82" w:rsidR="00113637" w:rsidRDefault="00113637">
          <w:pPr>
            <w:pStyle w:val="TOC2"/>
            <w:tabs>
              <w:tab w:val="right" w:leader="dot" w:pos="8630"/>
            </w:tabs>
            <w:rPr>
              <w:rFonts w:eastAsiaTheme="minorEastAsia" w:cstheme="minorBidi"/>
              <w:smallCaps w:val="0"/>
              <w:noProof/>
              <w:lang w:eastAsia="en-US"/>
            </w:rPr>
          </w:pPr>
          <w:hyperlink w:anchor="_Toc75551998" w:history="1">
            <w:r w:rsidRPr="008C28C4">
              <w:rPr>
                <w:rStyle w:val="Hyperlink"/>
                <w:rFonts w:ascii="Times New Roman" w:hAnsi="Times New Roman"/>
                <w:noProof/>
              </w:rPr>
              <w:t>9.1 Description for Onboard Screen</w:t>
            </w:r>
            <w:r>
              <w:rPr>
                <w:noProof/>
                <w:webHidden/>
              </w:rPr>
              <w:tab/>
            </w:r>
            <w:r>
              <w:rPr>
                <w:noProof/>
                <w:webHidden/>
              </w:rPr>
              <w:fldChar w:fldCharType="begin"/>
            </w:r>
            <w:r>
              <w:rPr>
                <w:noProof/>
                <w:webHidden/>
              </w:rPr>
              <w:instrText xml:space="preserve"> PAGEREF _Toc75551998 \h </w:instrText>
            </w:r>
            <w:r>
              <w:rPr>
                <w:noProof/>
                <w:webHidden/>
              </w:rPr>
            </w:r>
            <w:r>
              <w:rPr>
                <w:noProof/>
                <w:webHidden/>
              </w:rPr>
              <w:fldChar w:fldCharType="separate"/>
            </w:r>
            <w:r>
              <w:rPr>
                <w:noProof/>
                <w:webHidden/>
              </w:rPr>
              <w:t>8</w:t>
            </w:r>
            <w:r>
              <w:rPr>
                <w:noProof/>
                <w:webHidden/>
              </w:rPr>
              <w:fldChar w:fldCharType="end"/>
            </w:r>
          </w:hyperlink>
        </w:p>
        <w:p w14:paraId="4FA0A8D4" w14:textId="02781A18" w:rsidR="00113637" w:rsidRDefault="00113637">
          <w:pPr>
            <w:pStyle w:val="TOC3"/>
            <w:tabs>
              <w:tab w:val="right" w:leader="dot" w:pos="8630"/>
            </w:tabs>
            <w:rPr>
              <w:rFonts w:eastAsiaTheme="minorEastAsia" w:cstheme="minorBidi"/>
              <w:i w:val="0"/>
              <w:noProof/>
              <w:lang w:eastAsia="en-US"/>
            </w:rPr>
          </w:pPr>
          <w:hyperlink w:anchor="_Toc75551999" w:history="1">
            <w:r w:rsidRPr="008C28C4">
              <w:rPr>
                <w:rStyle w:val="Hyperlink"/>
                <w:rFonts w:ascii="Times New Roman" w:hAnsi="Times New Roman"/>
                <w:noProof/>
              </w:rPr>
              <w:t>9.2.  Processing narrative for Onboard Screen</w:t>
            </w:r>
            <w:r>
              <w:rPr>
                <w:noProof/>
                <w:webHidden/>
              </w:rPr>
              <w:tab/>
            </w:r>
            <w:r>
              <w:rPr>
                <w:noProof/>
                <w:webHidden/>
              </w:rPr>
              <w:fldChar w:fldCharType="begin"/>
            </w:r>
            <w:r>
              <w:rPr>
                <w:noProof/>
                <w:webHidden/>
              </w:rPr>
              <w:instrText xml:space="preserve"> PAGEREF _Toc75551999 \h </w:instrText>
            </w:r>
            <w:r>
              <w:rPr>
                <w:noProof/>
                <w:webHidden/>
              </w:rPr>
            </w:r>
            <w:r>
              <w:rPr>
                <w:noProof/>
                <w:webHidden/>
              </w:rPr>
              <w:fldChar w:fldCharType="separate"/>
            </w:r>
            <w:r>
              <w:rPr>
                <w:noProof/>
                <w:webHidden/>
              </w:rPr>
              <w:t>8</w:t>
            </w:r>
            <w:r>
              <w:rPr>
                <w:noProof/>
                <w:webHidden/>
              </w:rPr>
              <w:fldChar w:fldCharType="end"/>
            </w:r>
          </w:hyperlink>
        </w:p>
        <w:p w14:paraId="6179B696" w14:textId="5906B996" w:rsidR="00113637" w:rsidRDefault="00113637">
          <w:pPr>
            <w:pStyle w:val="TOC3"/>
            <w:tabs>
              <w:tab w:val="right" w:leader="dot" w:pos="8630"/>
            </w:tabs>
            <w:rPr>
              <w:rFonts w:eastAsiaTheme="minorEastAsia" w:cstheme="minorBidi"/>
              <w:i w:val="0"/>
              <w:noProof/>
              <w:lang w:eastAsia="en-US"/>
            </w:rPr>
          </w:pPr>
          <w:hyperlink w:anchor="_Toc75552000" w:history="1">
            <w:r>
              <w:rPr>
                <w:noProof/>
                <w:webHidden/>
              </w:rPr>
              <w:tab/>
            </w:r>
            <w:r>
              <w:rPr>
                <w:noProof/>
                <w:webHidden/>
              </w:rPr>
              <w:fldChar w:fldCharType="begin"/>
            </w:r>
            <w:r>
              <w:rPr>
                <w:noProof/>
                <w:webHidden/>
              </w:rPr>
              <w:instrText xml:space="preserve"> PAGEREF _Toc75552000 \h </w:instrText>
            </w:r>
            <w:r>
              <w:rPr>
                <w:noProof/>
                <w:webHidden/>
              </w:rPr>
            </w:r>
            <w:r>
              <w:rPr>
                <w:noProof/>
                <w:webHidden/>
              </w:rPr>
              <w:fldChar w:fldCharType="separate"/>
            </w:r>
            <w:r>
              <w:rPr>
                <w:noProof/>
                <w:webHidden/>
              </w:rPr>
              <w:t>20</w:t>
            </w:r>
            <w:r>
              <w:rPr>
                <w:noProof/>
                <w:webHidden/>
              </w:rPr>
              <w:fldChar w:fldCharType="end"/>
            </w:r>
          </w:hyperlink>
        </w:p>
        <w:p w14:paraId="155E9613" w14:textId="720AA80D" w:rsidR="00113637" w:rsidRDefault="00113637">
          <w:pPr>
            <w:pStyle w:val="TOC3"/>
            <w:tabs>
              <w:tab w:val="right" w:leader="dot" w:pos="8630"/>
            </w:tabs>
            <w:rPr>
              <w:rFonts w:eastAsiaTheme="minorEastAsia" w:cstheme="minorBidi"/>
              <w:i w:val="0"/>
              <w:noProof/>
              <w:lang w:eastAsia="en-US"/>
            </w:rPr>
          </w:pPr>
          <w:hyperlink w:anchor="_Toc75552001" w:history="1">
            <w:r>
              <w:rPr>
                <w:noProof/>
                <w:webHidden/>
              </w:rPr>
              <w:tab/>
            </w:r>
            <w:r>
              <w:rPr>
                <w:noProof/>
                <w:webHidden/>
              </w:rPr>
              <w:fldChar w:fldCharType="begin"/>
            </w:r>
            <w:r>
              <w:rPr>
                <w:noProof/>
                <w:webHidden/>
              </w:rPr>
              <w:instrText xml:space="preserve"> PAGEREF _Toc75552001 \h </w:instrText>
            </w:r>
            <w:r>
              <w:rPr>
                <w:noProof/>
                <w:webHidden/>
              </w:rPr>
            </w:r>
            <w:r>
              <w:rPr>
                <w:noProof/>
                <w:webHidden/>
              </w:rPr>
              <w:fldChar w:fldCharType="separate"/>
            </w:r>
            <w:r>
              <w:rPr>
                <w:noProof/>
                <w:webHidden/>
              </w:rPr>
              <w:t>21</w:t>
            </w:r>
            <w:r>
              <w:rPr>
                <w:noProof/>
                <w:webHidden/>
              </w:rPr>
              <w:fldChar w:fldCharType="end"/>
            </w:r>
          </w:hyperlink>
        </w:p>
        <w:p w14:paraId="68B01ADC" w14:textId="64317948" w:rsidR="00113637" w:rsidRDefault="00113637">
          <w:pPr>
            <w:pStyle w:val="TOC1"/>
            <w:tabs>
              <w:tab w:val="left" w:pos="720"/>
              <w:tab w:val="right" w:leader="dot" w:pos="8630"/>
            </w:tabs>
            <w:rPr>
              <w:rFonts w:eastAsiaTheme="minorEastAsia" w:cstheme="minorBidi"/>
              <w:b w:val="0"/>
              <w:caps w:val="0"/>
              <w:noProof/>
              <w:lang w:eastAsia="en-US"/>
            </w:rPr>
          </w:pPr>
          <w:hyperlink w:anchor="_Toc75552002" w:history="1">
            <w:r w:rsidRPr="008C28C4">
              <w:rPr>
                <w:rStyle w:val="Hyperlink"/>
                <w:bCs/>
                <w:noProof/>
              </w:rPr>
              <w:t>10.</w:t>
            </w:r>
            <w:r>
              <w:rPr>
                <w:rFonts w:eastAsiaTheme="minorEastAsia" w:cstheme="minorBidi"/>
                <w:b w:val="0"/>
                <w:caps w:val="0"/>
                <w:noProof/>
                <w:lang w:eastAsia="en-US"/>
              </w:rPr>
              <w:tab/>
            </w:r>
            <w:r w:rsidRPr="008C28C4">
              <w:rPr>
                <w:rStyle w:val="Hyperlink"/>
                <w:bCs/>
                <w:noProof/>
              </w:rPr>
              <w:t>Test  Case product- detail</w:t>
            </w:r>
            <w:r>
              <w:rPr>
                <w:noProof/>
                <w:webHidden/>
              </w:rPr>
              <w:tab/>
            </w:r>
            <w:r>
              <w:rPr>
                <w:noProof/>
                <w:webHidden/>
              </w:rPr>
              <w:fldChar w:fldCharType="begin"/>
            </w:r>
            <w:r>
              <w:rPr>
                <w:noProof/>
                <w:webHidden/>
              </w:rPr>
              <w:instrText xml:space="preserve"> PAGEREF _Toc75552002 \h </w:instrText>
            </w:r>
            <w:r>
              <w:rPr>
                <w:noProof/>
                <w:webHidden/>
              </w:rPr>
            </w:r>
            <w:r>
              <w:rPr>
                <w:noProof/>
                <w:webHidden/>
              </w:rPr>
              <w:fldChar w:fldCharType="separate"/>
            </w:r>
            <w:r>
              <w:rPr>
                <w:noProof/>
                <w:webHidden/>
              </w:rPr>
              <w:t>22</w:t>
            </w:r>
            <w:r>
              <w:rPr>
                <w:noProof/>
                <w:webHidden/>
              </w:rPr>
              <w:fldChar w:fldCharType="end"/>
            </w:r>
          </w:hyperlink>
        </w:p>
        <w:p w14:paraId="1D875C03" w14:textId="47036075" w:rsidR="005A6956" w:rsidRPr="00AC31B6" w:rsidRDefault="005A6956">
          <w:pPr>
            <w:rPr>
              <w:color w:val="000000" w:themeColor="text1"/>
            </w:rPr>
          </w:pPr>
          <w:r w:rsidRPr="00AC31B6">
            <w:rPr>
              <w:color w:val="000000" w:themeColor="text1"/>
            </w:rPr>
            <w:fldChar w:fldCharType="end"/>
          </w:r>
        </w:p>
      </w:sdtContent>
    </w:sdt>
    <w:p w14:paraId="6CE19FD3" w14:textId="7A80E826" w:rsidR="00754287" w:rsidRPr="00AC31B6" w:rsidRDefault="00B8556C" w:rsidP="007F5727">
      <w:pPr>
        <w:pStyle w:val="Heading1"/>
        <w:numPr>
          <w:ilvl w:val="0"/>
          <w:numId w:val="10"/>
        </w:numPr>
        <w:rPr>
          <w:rFonts w:ascii="Times New Roman" w:eastAsia="Arial Unicode MS" w:hAnsi="Times New Roman" w:cs="Times New Roman"/>
          <w:color w:val="000000" w:themeColor="text1"/>
          <w:sz w:val="24"/>
          <w:szCs w:val="24"/>
        </w:rPr>
      </w:pPr>
      <w:r w:rsidRPr="00AC31B6">
        <w:rPr>
          <w:rFonts w:ascii="Times New Roman" w:hAnsi="Times New Roman" w:cs="Times New Roman"/>
          <w:color w:val="000000" w:themeColor="text1"/>
          <w:sz w:val="24"/>
          <w:szCs w:val="24"/>
        </w:rPr>
        <w:br w:type="page"/>
      </w:r>
      <w:bookmarkStart w:id="1" w:name="_Hlk75552048"/>
      <w:r w:rsidR="00754287" w:rsidRPr="00AC31B6">
        <w:rPr>
          <w:rFonts w:ascii="Times New Roman" w:hAnsi="Times New Roman" w:cs="Times New Roman"/>
          <w:color w:val="000000" w:themeColor="text1"/>
          <w:sz w:val="24"/>
          <w:szCs w:val="24"/>
        </w:rPr>
        <w:lastRenderedPageBreak/>
        <w:t xml:space="preserve"> </w:t>
      </w:r>
      <w:bookmarkStart w:id="2" w:name="_Toc75551985"/>
      <w:r w:rsidR="00754287" w:rsidRPr="00AC31B6">
        <w:rPr>
          <w:rFonts w:ascii="Times New Roman" w:hAnsi="Times New Roman" w:cs="Times New Roman"/>
          <w:color w:val="000000" w:themeColor="text1"/>
          <w:sz w:val="24"/>
          <w:szCs w:val="24"/>
        </w:rPr>
        <w:t>Introduction</w:t>
      </w:r>
      <w:bookmarkEnd w:id="2"/>
    </w:p>
    <w:p w14:paraId="26C7EBCB" w14:textId="65536CAB" w:rsidR="007F5727" w:rsidRPr="00AC31B6" w:rsidRDefault="004B1826" w:rsidP="007F5727">
      <w:pPr>
        <w:pStyle w:val="NormalWeb"/>
        <w:spacing w:before="0" w:after="0"/>
        <w:rPr>
          <w:rFonts w:ascii="Times New Roman" w:hAnsi="Times New Roman" w:cs="Times New Roman"/>
          <w:color w:val="000000" w:themeColor="text1"/>
        </w:rPr>
      </w:pPr>
      <w:r w:rsidRPr="00AC31B6">
        <w:rPr>
          <w:rFonts w:ascii="Times New Roman" w:hAnsi="Times New Roman" w:cs="Times New Roman"/>
          <w:color w:val="000000" w:themeColor="text1"/>
        </w:rPr>
        <w:t>This document outlines the requirements for the production and design of "foodie" software for the ios operating system. The product will have 2 main functions: "view" and "order". The user interface will be easy to use and allow users to switch between pages</w:t>
      </w:r>
    </w:p>
    <w:p w14:paraId="4C7CC58B" w14:textId="54CF0F79" w:rsidR="007F5727" w:rsidRPr="00AC31B6" w:rsidRDefault="007F5727" w:rsidP="007F5727">
      <w:pPr>
        <w:pStyle w:val="NormalWeb"/>
        <w:numPr>
          <w:ilvl w:val="0"/>
          <w:numId w:val="9"/>
        </w:numPr>
        <w:tabs>
          <w:tab w:val="left" w:pos="900"/>
        </w:tabs>
        <w:spacing w:before="0" w:after="0"/>
        <w:rPr>
          <w:rFonts w:ascii="Times New Roman" w:hAnsi="Times New Roman" w:cs="Times New Roman"/>
          <w:color w:val="000000" w:themeColor="text1"/>
        </w:rPr>
      </w:pPr>
      <w:r w:rsidRPr="00AC31B6">
        <w:rPr>
          <w:rFonts w:ascii="Times New Roman" w:hAnsi="Times New Roman" w:cs="Times New Roman"/>
          <w:color w:val="000000" w:themeColor="text1"/>
        </w:rPr>
        <w:t>Goals and objectives</w:t>
      </w:r>
    </w:p>
    <w:p w14:paraId="35EC876B" w14:textId="4BF3B663" w:rsidR="007F5727" w:rsidRPr="00AC31B6" w:rsidRDefault="007F5727" w:rsidP="002A1689">
      <w:pPr>
        <w:pStyle w:val="NormalWeb"/>
        <w:numPr>
          <w:ilvl w:val="0"/>
          <w:numId w:val="11"/>
        </w:numPr>
        <w:spacing w:before="0" w:after="0"/>
        <w:rPr>
          <w:rFonts w:ascii="Times New Roman" w:eastAsiaTheme="majorEastAsia" w:hAnsi="Times New Roman" w:cs="Times New Roman"/>
          <w:b/>
          <w:bCs/>
          <w:color w:val="000000" w:themeColor="text1"/>
        </w:rPr>
      </w:pPr>
      <w:r w:rsidRPr="00AC31B6">
        <w:rPr>
          <w:rFonts w:ascii="Times New Roman" w:hAnsi="Times New Roman" w:cs="Times New Roman"/>
          <w:color w:val="000000" w:themeColor="text1"/>
        </w:rPr>
        <w:t>The goal of this project is to create an application that competes with</w:t>
      </w:r>
      <w:r w:rsidR="002A1689" w:rsidRPr="00AC31B6">
        <w:rPr>
          <w:rFonts w:ascii="Times New Roman" w:hAnsi="Times New Roman" w:cs="Times New Roman"/>
          <w:color w:val="000000" w:themeColor="text1"/>
        </w:rPr>
        <w:t xml:space="preserve"> </w:t>
      </w:r>
      <w:r w:rsidRPr="00AC31B6">
        <w:rPr>
          <w:rFonts w:ascii="Times New Roman" w:hAnsi="Times New Roman" w:cs="Times New Roman"/>
          <w:color w:val="000000" w:themeColor="text1"/>
        </w:rPr>
        <w:t>existing food selling applications.</w:t>
      </w:r>
    </w:p>
    <w:p w14:paraId="26917970" w14:textId="77777777" w:rsidR="007F5727" w:rsidRPr="00AC31B6" w:rsidRDefault="007F5727" w:rsidP="007F5727">
      <w:pPr>
        <w:pStyle w:val="NormalWeb"/>
        <w:tabs>
          <w:tab w:val="left" w:pos="900"/>
        </w:tabs>
        <w:spacing w:before="0" w:after="0"/>
        <w:ind w:left="720"/>
        <w:rPr>
          <w:rFonts w:ascii="Times New Roman" w:hAnsi="Times New Roman" w:cs="Times New Roman"/>
          <w:color w:val="000000" w:themeColor="text1"/>
        </w:rPr>
      </w:pPr>
    </w:p>
    <w:p w14:paraId="1468C499" w14:textId="6DEAC082" w:rsidR="00754287" w:rsidRPr="00AC31B6" w:rsidRDefault="00754287" w:rsidP="007F5727">
      <w:pPr>
        <w:pStyle w:val="NormalWeb"/>
        <w:numPr>
          <w:ilvl w:val="0"/>
          <w:numId w:val="9"/>
        </w:numPr>
        <w:spacing w:before="0" w:after="0"/>
        <w:rPr>
          <w:rFonts w:ascii="Times New Roman" w:eastAsiaTheme="majorEastAsia" w:hAnsi="Times New Roman" w:cs="Times New Roman"/>
          <w:b/>
          <w:bCs/>
          <w:color w:val="000000" w:themeColor="text1"/>
        </w:rPr>
      </w:pPr>
      <w:r w:rsidRPr="00AC31B6">
        <w:rPr>
          <w:rFonts w:ascii="Times New Roman" w:eastAsiaTheme="majorEastAsia" w:hAnsi="Times New Roman" w:cs="Times New Roman"/>
          <w:b/>
          <w:bCs/>
          <w:color w:val="000000" w:themeColor="text1"/>
        </w:rPr>
        <w:t>Software context</w:t>
      </w:r>
    </w:p>
    <w:p w14:paraId="5F4C0A8C" w14:textId="6783CE0A" w:rsidR="00754287" w:rsidRPr="00AC31B6" w:rsidRDefault="007F5727" w:rsidP="002A1689">
      <w:pPr>
        <w:pStyle w:val="NormalWeb"/>
        <w:numPr>
          <w:ilvl w:val="0"/>
          <w:numId w:val="11"/>
        </w:numPr>
        <w:spacing w:before="0" w:after="0"/>
        <w:rPr>
          <w:rFonts w:ascii="Times New Roman" w:hAnsi="Times New Roman" w:cs="Times New Roman"/>
          <w:color w:val="000000" w:themeColor="text1"/>
        </w:rPr>
      </w:pPr>
      <w:r w:rsidRPr="00AC31B6">
        <w:rPr>
          <w:rFonts w:ascii="Times New Roman" w:hAnsi="Times New Roman" w:cs="Times New Roman"/>
          <w:color w:val="000000" w:themeColor="text1"/>
        </w:rPr>
        <w:t>The big picture of this project will be to feed anyone who has access to an ios device</w:t>
      </w:r>
    </w:p>
    <w:p w14:paraId="033D7B33" w14:textId="3618D95B" w:rsidR="00754287" w:rsidRPr="00AC31B6" w:rsidRDefault="00754287" w:rsidP="007F5727">
      <w:pPr>
        <w:pStyle w:val="Heading2"/>
        <w:numPr>
          <w:ilvl w:val="0"/>
          <w:numId w:val="9"/>
        </w:numPr>
        <w:rPr>
          <w:rFonts w:ascii="Times New Roman" w:hAnsi="Times New Roman" w:cs="Times New Roman"/>
          <w:color w:val="000000" w:themeColor="text1"/>
          <w:sz w:val="24"/>
          <w:szCs w:val="24"/>
        </w:rPr>
      </w:pPr>
      <w:r w:rsidRPr="00AC31B6">
        <w:rPr>
          <w:rFonts w:ascii="Times New Roman" w:hAnsi="Times New Roman" w:cs="Times New Roman"/>
          <w:color w:val="000000" w:themeColor="text1"/>
          <w:sz w:val="24"/>
          <w:szCs w:val="24"/>
        </w:rPr>
        <w:t xml:space="preserve"> </w:t>
      </w:r>
      <w:bookmarkStart w:id="3" w:name="_Toc75551986"/>
      <w:r w:rsidRPr="00AC31B6">
        <w:rPr>
          <w:rFonts w:ascii="Times New Roman" w:hAnsi="Times New Roman" w:cs="Times New Roman"/>
          <w:color w:val="000000" w:themeColor="text1"/>
          <w:sz w:val="24"/>
          <w:szCs w:val="24"/>
        </w:rPr>
        <w:t>Major constraints</w:t>
      </w:r>
      <w:bookmarkEnd w:id="3"/>
    </w:p>
    <w:p w14:paraId="28C6B7DC" w14:textId="3797800E" w:rsidR="00754287" w:rsidRPr="00AC31B6" w:rsidRDefault="007F5727" w:rsidP="002A1689">
      <w:pPr>
        <w:pStyle w:val="NormalWeb"/>
        <w:numPr>
          <w:ilvl w:val="0"/>
          <w:numId w:val="11"/>
        </w:numPr>
        <w:spacing w:before="0" w:after="0"/>
        <w:rPr>
          <w:rFonts w:ascii="Times New Roman" w:hAnsi="Times New Roman" w:cs="Times New Roman"/>
          <w:color w:val="000000" w:themeColor="text1"/>
        </w:rPr>
      </w:pPr>
      <w:r w:rsidRPr="00AC31B6">
        <w:rPr>
          <w:rFonts w:ascii="Times New Roman" w:hAnsi="Times New Roman" w:cs="Times New Roman"/>
          <w:color w:val="000000" w:themeColor="text1"/>
        </w:rPr>
        <w:t>First time should write in swift language, so it's still difficult</w:t>
      </w:r>
      <w:r w:rsidR="00754287" w:rsidRPr="00AC31B6">
        <w:rPr>
          <w:rFonts w:ascii="Times New Roman" w:hAnsi="Times New Roman" w:cs="Times New Roman"/>
          <w:color w:val="000000" w:themeColor="text1"/>
        </w:rPr>
        <w:t> </w:t>
      </w:r>
    </w:p>
    <w:p w14:paraId="6A884843" w14:textId="753D5CAB" w:rsidR="00754287" w:rsidRPr="00AC31B6" w:rsidRDefault="00754287" w:rsidP="002A1689">
      <w:pPr>
        <w:pStyle w:val="Heading1"/>
        <w:numPr>
          <w:ilvl w:val="0"/>
          <w:numId w:val="10"/>
        </w:numPr>
        <w:rPr>
          <w:rFonts w:ascii="Times New Roman" w:hAnsi="Times New Roman" w:cs="Times New Roman"/>
          <w:color w:val="000000" w:themeColor="text1"/>
          <w:sz w:val="24"/>
          <w:szCs w:val="24"/>
        </w:rPr>
      </w:pPr>
      <w:bookmarkStart w:id="4" w:name="_Toc75551987"/>
      <w:r w:rsidRPr="00AC31B6">
        <w:rPr>
          <w:rFonts w:ascii="Times New Roman" w:hAnsi="Times New Roman" w:cs="Times New Roman"/>
          <w:color w:val="000000" w:themeColor="text1"/>
          <w:sz w:val="24"/>
          <w:szCs w:val="24"/>
        </w:rPr>
        <w:t>Data design</w:t>
      </w:r>
      <w:bookmarkEnd w:id="4"/>
    </w:p>
    <w:p w14:paraId="09492E46" w14:textId="40FA0572" w:rsidR="00754287" w:rsidRPr="00AC31B6" w:rsidRDefault="00754287" w:rsidP="002A1689">
      <w:pPr>
        <w:pStyle w:val="Heading2"/>
        <w:numPr>
          <w:ilvl w:val="0"/>
          <w:numId w:val="9"/>
        </w:numPr>
        <w:rPr>
          <w:rFonts w:ascii="Times New Roman" w:hAnsi="Times New Roman" w:cs="Times New Roman"/>
          <w:color w:val="000000" w:themeColor="text1"/>
          <w:sz w:val="24"/>
          <w:szCs w:val="24"/>
        </w:rPr>
      </w:pPr>
      <w:bookmarkStart w:id="5" w:name="_Toc75551988"/>
      <w:r w:rsidRPr="00AC31B6">
        <w:rPr>
          <w:rFonts w:ascii="Times New Roman" w:hAnsi="Times New Roman" w:cs="Times New Roman"/>
          <w:color w:val="000000" w:themeColor="text1"/>
          <w:sz w:val="24"/>
          <w:szCs w:val="24"/>
        </w:rPr>
        <w:t>Internal software data structure</w:t>
      </w:r>
      <w:bookmarkEnd w:id="5"/>
    </w:p>
    <w:p w14:paraId="025CAB5F" w14:textId="597AF00A" w:rsidR="00754287" w:rsidRPr="00AC31B6" w:rsidRDefault="002A1689" w:rsidP="002A1689">
      <w:pPr>
        <w:pStyle w:val="NormalWeb"/>
        <w:spacing w:before="0" w:after="0"/>
        <w:ind w:left="720"/>
        <w:rPr>
          <w:rFonts w:ascii="Times New Roman" w:hAnsi="Times New Roman" w:cs="Times New Roman"/>
          <w:color w:val="000000" w:themeColor="text1"/>
        </w:rPr>
      </w:pPr>
      <w:r w:rsidRPr="00AC31B6">
        <w:rPr>
          <w:rFonts w:ascii="Times New Roman" w:hAnsi="Times New Roman" w:cs="Times New Roman"/>
          <w:color w:val="000000" w:themeColor="text1"/>
        </w:rPr>
        <w:t>The data of each function will mainly be kept separate. Each function will use the most appropriate method to store their data. All data will be stored in function specific variables</w:t>
      </w:r>
    </w:p>
    <w:p w14:paraId="38270373" w14:textId="67E00151" w:rsidR="00754287" w:rsidRPr="00AC31B6" w:rsidRDefault="00754287" w:rsidP="002A1689">
      <w:pPr>
        <w:pStyle w:val="Heading1"/>
        <w:numPr>
          <w:ilvl w:val="0"/>
          <w:numId w:val="10"/>
        </w:numPr>
        <w:rPr>
          <w:rFonts w:ascii="Times New Roman" w:hAnsi="Times New Roman" w:cs="Times New Roman"/>
          <w:color w:val="000000" w:themeColor="text1"/>
          <w:sz w:val="24"/>
          <w:szCs w:val="24"/>
        </w:rPr>
      </w:pPr>
      <w:bookmarkStart w:id="6" w:name="_Toc75551989"/>
      <w:r w:rsidRPr="00AC31B6">
        <w:rPr>
          <w:rFonts w:ascii="Times New Roman" w:hAnsi="Times New Roman" w:cs="Times New Roman"/>
          <w:color w:val="000000" w:themeColor="text1"/>
          <w:sz w:val="24"/>
          <w:szCs w:val="24"/>
        </w:rPr>
        <w:t>Architectural design</w:t>
      </w:r>
      <w:bookmarkEnd w:id="6"/>
    </w:p>
    <w:p w14:paraId="4BBC2580" w14:textId="7535AC6B" w:rsidR="00754287" w:rsidRPr="00AC31B6" w:rsidRDefault="00754287" w:rsidP="002A1689">
      <w:pPr>
        <w:pStyle w:val="Heading2"/>
        <w:numPr>
          <w:ilvl w:val="0"/>
          <w:numId w:val="9"/>
        </w:numPr>
        <w:rPr>
          <w:rFonts w:ascii="Times New Roman" w:hAnsi="Times New Roman" w:cs="Times New Roman"/>
          <w:color w:val="000000" w:themeColor="text1"/>
          <w:sz w:val="24"/>
          <w:szCs w:val="24"/>
        </w:rPr>
      </w:pPr>
      <w:r w:rsidRPr="00AC31B6">
        <w:rPr>
          <w:rFonts w:ascii="Times New Roman" w:hAnsi="Times New Roman" w:cs="Times New Roman"/>
          <w:color w:val="000000" w:themeColor="text1"/>
          <w:sz w:val="24"/>
          <w:szCs w:val="24"/>
        </w:rPr>
        <w:t xml:space="preserve"> </w:t>
      </w:r>
      <w:bookmarkStart w:id="7" w:name="_Toc75551990"/>
      <w:r w:rsidRPr="00AC31B6">
        <w:rPr>
          <w:rFonts w:ascii="Times New Roman" w:hAnsi="Times New Roman" w:cs="Times New Roman"/>
          <w:color w:val="000000" w:themeColor="text1"/>
          <w:sz w:val="24"/>
          <w:szCs w:val="24"/>
        </w:rPr>
        <w:t>Program Structure</w:t>
      </w:r>
      <w:bookmarkEnd w:id="7"/>
    </w:p>
    <w:p w14:paraId="27246C0D" w14:textId="093AC938" w:rsidR="002A1689" w:rsidRPr="00AC31B6" w:rsidRDefault="002A1689" w:rsidP="002A1689">
      <w:pPr>
        <w:tabs>
          <w:tab w:val="left" w:pos="825"/>
        </w:tabs>
      </w:pPr>
      <w:r w:rsidRPr="00AC31B6">
        <w:t xml:space="preserve"> </w:t>
      </w:r>
      <w:r w:rsidRPr="00AC31B6">
        <w:tab/>
        <w:t>Customer after accessing the application. Will be able to view the dishes and order them in the fastest way</w:t>
      </w:r>
    </w:p>
    <w:p w14:paraId="070EC3DC" w14:textId="08E1DBDD" w:rsidR="00754287" w:rsidRPr="00AC31B6" w:rsidRDefault="000715F8" w:rsidP="002A1689">
      <w:pPr>
        <w:pStyle w:val="Heading3"/>
        <w:numPr>
          <w:ilvl w:val="0"/>
          <w:numId w:val="9"/>
        </w:numPr>
        <w:rPr>
          <w:rFonts w:ascii="Times New Roman" w:hAnsi="Times New Roman" w:cs="Times New Roman"/>
          <w:color w:val="000000" w:themeColor="text1"/>
        </w:rPr>
      </w:pPr>
      <w:r w:rsidRPr="00AC31B6">
        <w:rPr>
          <w:rFonts w:ascii="Times New Roman" w:hAnsi="Times New Roman" w:cs="Times New Roman"/>
          <w:color w:val="000000" w:themeColor="text1"/>
        </w:rPr>
        <w:lastRenderedPageBreak/>
        <w:t xml:space="preserve"> </w:t>
      </w:r>
      <w:bookmarkStart w:id="8" w:name="_Toc75551991"/>
      <w:r w:rsidR="00754287" w:rsidRPr="00AC31B6">
        <w:rPr>
          <w:rFonts w:ascii="Times New Roman" w:hAnsi="Times New Roman" w:cs="Times New Roman"/>
          <w:color w:val="000000" w:themeColor="text1"/>
        </w:rPr>
        <w:t>Architecture diagram</w:t>
      </w:r>
      <w:bookmarkEnd w:id="8"/>
    </w:p>
    <w:p w14:paraId="5C7C8FE2" w14:textId="1DADCD65" w:rsidR="00754287" w:rsidRPr="00AC31B6" w:rsidRDefault="003F521F" w:rsidP="003F521F">
      <w:pPr>
        <w:pStyle w:val="NormalWeb"/>
        <w:spacing w:before="0" w:after="0"/>
        <w:rPr>
          <w:rFonts w:ascii="Times New Roman" w:hAnsi="Times New Roman" w:cs="Times New Roman"/>
          <w:color w:val="000000" w:themeColor="text1"/>
        </w:rPr>
      </w:pPr>
      <w:r w:rsidRPr="00AC31B6">
        <w:rPr>
          <w:rFonts w:ascii="Times New Roman" w:hAnsi="Times New Roman" w:cs="Times New Roman"/>
          <w:noProof/>
          <w:lang w:eastAsia="en-US"/>
        </w:rPr>
        <w:drawing>
          <wp:inline distT="0" distB="0" distL="0" distR="0" wp14:anchorId="2FAD5AEF" wp14:editId="05238BB3">
            <wp:extent cx="5486400" cy="5299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5299075"/>
                    </a:xfrm>
                    <a:prstGeom prst="rect">
                      <a:avLst/>
                    </a:prstGeom>
                  </pic:spPr>
                </pic:pic>
              </a:graphicData>
            </a:graphic>
          </wp:inline>
        </w:drawing>
      </w:r>
    </w:p>
    <w:p w14:paraId="31A8BD73" w14:textId="77777777" w:rsidR="00754287" w:rsidRPr="00AC31B6" w:rsidRDefault="00754287" w:rsidP="00B8556C">
      <w:pPr>
        <w:pStyle w:val="NormalWeb"/>
        <w:spacing w:before="0" w:after="0"/>
        <w:ind w:left="1440"/>
        <w:rPr>
          <w:rFonts w:ascii="Times New Roman" w:hAnsi="Times New Roman" w:cs="Times New Roman"/>
          <w:color w:val="000000" w:themeColor="text1"/>
        </w:rPr>
      </w:pPr>
    </w:p>
    <w:p w14:paraId="3178B148" w14:textId="04650ADF" w:rsidR="00754287" w:rsidRPr="00AC31B6" w:rsidRDefault="00B8556C" w:rsidP="00D24EE5">
      <w:pPr>
        <w:pStyle w:val="Heading1"/>
        <w:numPr>
          <w:ilvl w:val="0"/>
          <w:numId w:val="9"/>
        </w:numPr>
        <w:rPr>
          <w:rFonts w:ascii="Times New Roman" w:hAnsi="Times New Roman" w:cs="Times New Roman"/>
          <w:color w:val="000000" w:themeColor="text1"/>
          <w:sz w:val="24"/>
          <w:szCs w:val="24"/>
        </w:rPr>
      </w:pPr>
      <w:r w:rsidRPr="00AC31B6">
        <w:rPr>
          <w:rFonts w:ascii="Times New Roman" w:hAnsi="Times New Roman" w:cs="Times New Roman"/>
          <w:color w:val="000000" w:themeColor="text1"/>
          <w:sz w:val="24"/>
          <w:szCs w:val="24"/>
        </w:rPr>
        <w:t xml:space="preserve"> </w:t>
      </w:r>
      <w:bookmarkStart w:id="9" w:name="_Toc75551992"/>
      <w:r w:rsidRPr="00AC31B6">
        <w:rPr>
          <w:rFonts w:ascii="Times New Roman" w:hAnsi="Times New Roman" w:cs="Times New Roman"/>
          <w:color w:val="000000" w:themeColor="text1"/>
          <w:sz w:val="24"/>
          <w:szCs w:val="24"/>
        </w:rPr>
        <w:t>Schedule</w:t>
      </w:r>
      <w:bookmarkEnd w:id="9"/>
    </w:p>
    <w:p w14:paraId="73493C63" w14:textId="529B3F7F" w:rsidR="00754287" w:rsidRPr="00AC31B6" w:rsidRDefault="003F521F" w:rsidP="00B8556C">
      <w:pPr>
        <w:pStyle w:val="NormalWeb"/>
        <w:spacing w:before="0" w:after="0"/>
        <w:rPr>
          <w:rFonts w:ascii="Times New Roman" w:hAnsi="Times New Roman" w:cs="Times New Roman"/>
          <w:bCs/>
          <w:color w:val="000000" w:themeColor="text1"/>
        </w:rPr>
      </w:pPr>
      <w:r w:rsidRPr="00AC31B6">
        <w:rPr>
          <w:rFonts w:ascii="Times New Roman" w:hAnsi="Times New Roman" w:cs="Times New Roman"/>
          <w:bCs/>
          <w:color w:val="000000" w:themeColor="text1"/>
        </w:rPr>
        <w:t>The development of this program will go through three main cycles. The first cycle is the Documentation Phase, where the Software Design and Requirements Documents are built. These documents will provide the team with a layout for each module and a diagram of how everything works together. The second cycle will be the actual coding of each module (and subroutines). This involves members completing assigned subscreen interfaces. This includes individual submenus, modular design, and modular testing. At the end of this cycle, they expect to have standalone displays ready for system integration. The third and final cycle requires total system integration and testing. During this phase, all screens and function menus are integrated and tested. If time permits, interface improvements and documentation updates can be made in advance during this time.</w:t>
      </w:r>
    </w:p>
    <w:p w14:paraId="5B9EA0AB" w14:textId="7A6F6D66" w:rsidR="00754287" w:rsidRPr="00AC31B6" w:rsidRDefault="00754287" w:rsidP="000715F8">
      <w:pPr>
        <w:pStyle w:val="Heading2"/>
        <w:rPr>
          <w:rFonts w:ascii="Times New Roman" w:hAnsi="Times New Roman" w:cs="Times New Roman"/>
          <w:color w:val="000000" w:themeColor="text1"/>
          <w:sz w:val="24"/>
          <w:szCs w:val="24"/>
        </w:rPr>
      </w:pPr>
      <w:r w:rsidRPr="00AC31B6">
        <w:rPr>
          <w:rFonts w:ascii="Times New Roman" w:hAnsi="Times New Roman" w:cs="Times New Roman"/>
          <w:color w:val="000000" w:themeColor="text1"/>
          <w:sz w:val="24"/>
          <w:szCs w:val="24"/>
        </w:rPr>
        <w:lastRenderedPageBreak/>
        <w:tab/>
      </w:r>
      <w:bookmarkStart w:id="10" w:name="_Toc75551993"/>
      <w:r w:rsidR="00D24EE5" w:rsidRPr="00AC31B6">
        <w:rPr>
          <w:rFonts w:ascii="Times New Roman" w:hAnsi="Times New Roman" w:cs="Times New Roman"/>
          <w:color w:val="000000" w:themeColor="text1"/>
          <w:sz w:val="24"/>
          <w:szCs w:val="24"/>
        </w:rPr>
        <w:t xml:space="preserve">7.1. </w:t>
      </w:r>
      <w:r w:rsidRPr="00AC31B6">
        <w:rPr>
          <w:rFonts w:ascii="Times New Roman" w:hAnsi="Times New Roman" w:cs="Times New Roman"/>
          <w:color w:val="000000" w:themeColor="text1"/>
          <w:sz w:val="24"/>
          <w:szCs w:val="24"/>
        </w:rPr>
        <w:t xml:space="preserve"> Scheduling diagram</w:t>
      </w:r>
      <w:bookmarkEnd w:id="10"/>
      <w:r w:rsidRPr="00AC31B6">
        <w:rPr>
          <w:rFonts w:ascii="Times New Roman" w:hAnsi="Times New Roman" w:cs="Times New Roman"/>
          <w:color w:val="000000" w:themeColor="text1"/>
          <w:sz w:val="24"/>
          <w:szCs w:val="24"/>
        </w:rPr>
        <w:t xml:space="preserve"> </w:t>
      </w:r>
    </w:p>
    <w:p w14:paraId="1FC4C8B5" w14:textId="77777777" w:rsidR="00D24EE5" w:rsidRPr="00AC31B6" w:rsidRDefault="00D24EE5" w:rsidP="00D24EE5"/>
    <w:tbl>
      <w:tblPr>
        <w:tblStyle w:val="TableGrid"/>
        <w:tblW w:w="10351" w:type="dxa"/>
        <w:tblLook w:val="04A0" w:firstRow="1" w:lastRow="0" w:firstColumn="1" w:lastColumn="0" w:noHBand="0" w:noVBand="1"/>
      </w:tblPr>
      <w:tblGrid>
        <w:gridCol w:w="918"/>
        <w:gridCol w:w="3106"/>
        <w:gridCol w:w="2012"/>
        <w:gridCol w:w="2012"/>
        <w:gridCol w:w="2303"/>
      </w:tblGrid>
      <w:tr w:rsidR="00D24EE5" w:rsidRPr="00AC31B6" w14:paraId="3A6B5887" w14:textId="77777777" w:rsidTr="00D24EE5">
        <w:trPr>
          <w:trHeight w:val="692"/>
        </w:trPr>
        <w:tc>
          <w:tcPr>
            <w:tcW w:w="918" w:type="dxa"/>
          </w:tcPr>
          <w:p w14:paraId="48ECFFF1" w14:textId="77777777" w:rsidR="00D24EE5" w:rsidRPr="00AC31B6" w:rsidRDefault="00D24EE5" w:rsidP="00157D28">
            <w:pPr>
              <w:rPr>
                <w:rFonts w:cs="Times New Roman"/>
                <w:sz w:val="24"/>
                <w:szCs w:val="24"/>
              </w:rPr>
            </w:pPr>
            <w:r w:rsidRPr="00AC31B6">
              <w:rPr>
                <w:rFonts w:cs="Times New Roman"/>
                <w:sz w:val="24"/>
                <w:szCs w:val="24"/>
              </w:rPr>
              <w:t>ID</w:t>
            </w:r>
          </w:p>
        </w:tc>
        <w:tc>
          <w:tcPr>
            <w:tcW w:w="3106" w:type="dxa"/>
          </w:tcPr>
          <w:p w14:paraId="472389FB" w14:textId="77777777" w:rsidR="00D24EE5" w:rsidRPr="00AC31B6" w:rsidRDefault="00D24EE5" w:rsidP="00157D28">
            <w:pPr>
              <w:rPr>
                <w:rFonts w:cs="Times New Roman"/>
                <w:sz w:val="24"/>
                <w:szCs w:val="24"/>
              </w:rPr>
            </w:pPr>
            <w:r w:rsidRPr="00AC31B6">
              <w:rPr>
                <w:rFonts w:cs="Times New Roman"/>
                <w:sz w:val="24"/>
                <w:szCs w:val="24"/>
              </w:rPr>
              <w:t>Task Name</w:t>
            </w:r>
          </w:p>
        </w:tc>
        <w:tc>
          <w:tcPr>
            <w:tcW w:w="2012" w:type="dxa"/>
          </w:tcPr>
          <w:p w14:paraId="39713C53" w14:textId="77777777" w:rsidR="00D24EE5" w:rsidRPr="00AC31B6" w:rsidRDefault="00D24EE5" w:rsidP="00157D28">
            <w:pPr>
              <w:rPr>
                <w:rFonts w:cs="Times New Roman"/>
                <w:sz w:val="24"/>
                <w:szCs w:val="24"/>
              </w:rPr>
            </w:pPr>
            <w:r w:rsidRPr="00AC31B6">
              <w:rPr>
                <w:rFonts w:cs="Times New Roman"/>
                <w:sz w:val="24"/>
                <w:szCs w:val="24"/>
              </w:rPr>
              <w:t>Start</w:t>
            </w:r>
          </w:p>
        </w:tc>
        <w:tc>
          <w:tcPr>
            <w:tcW w:w="2012" w:type="dxa"/>
          </w:tcPr>
          <w:p w14:paraId="48240356" w14:textId="77777777" w:rsidR="00D24EE5" w:rsidRPr="00AC31B6" w:rsidRDefault="00D24EE5" w:rsidP="00157D28">
            <w:pPr>
              <w:rPr>
                <w:rFonts w:cs="Times New Roman"/>
                <w:sz w:val="24"/>
                <w:szCs w:val="24"/>
              </w:rPr>
            </w:pPr>
            <w:r w:rsidRPr="00AC31B6">
              <w:rPr>
                <w:rFonts w:cs="Times New Roman"/>
                <w:sz w:val="24"/>
                <w:szCs w:val="24"/>
              </w:rPr>
              <w:t>Finish</w:t>
            </w:r>
          </w:p>
        </w:tc>
        <w:tc>
          <w:tcPr>
            <w:tcW w:w="2303" w:type="dxa"/>
          </w:tcPr>
          <w:p w14:paraId="28A0C326" w14:textId="77777777" w:rsidR="00D24EE5" w:rsidRPr="00AC31B6" w:rsidRDefault="00D24EE5" w:rsidP="00157D28">
            <w:pPr>
              <w:rPr>
                <w:rFonts w:cs="Times New Roman"/>
                <w:sz w:val="24"/>
                <w:szCs w:val="24"/>
              </w:rPr>
            </w:pPr>
            <w:r w:rsidRPr="00AC31B6">
              <w:rPr>
                <w:rFonts w:cs="Times New Roman"/>
                <w:sz w:val="24"/>
                <w:szCs w:val="24"/>
              </w:rPr>
              <w:t>Duration</w:t>
            </w:r>
          </w:p>
        </w:tc>
      </w:tr>
      <w:tr w:rsidR="00D24EE5" w:rsidRPr="00AC31B6" w14:paraId="743D6581" w14:textId="77777777" w:rsidTr="00157D28">
        <w:trPr>
          <w:trHeight w:val="924"/>
        </w:trPr>
        <w:tc>
          <w:tcPr>
            <w:tcW w:w="918" w:type="dxa"/>
          </w:tcPr>
          <w:p w14:paraId="43301713" w14:textId="77777777" w:rsidR="00D24EE5" w:rsidRPr="00AC31B6" w:rsidRDefault="00D24EE5" w:rsidP="00157D28">
            <w:pPr>
              <w:rPr>
                <w:rFonts w:cs="Times New Roman"/>
                <w:sz w:val="24"/>
                <w:szCs w:val="24"/>
              </w:rPr>
            </w:pPr>
            <w:r w:rsidRPr="00AC31B6">
              <w:rPr>
                <w:rFonts w:cs="Times New Roman"/>
                <w:sz w:val="24"/>
                <w:szCs w:val="24"/>
              </w:rPr>
              <w:t>1</w:t>
            </w:r>
          </w:p>
        </w:tc>
        <w:tc>
          <w:tcPr>
            <w:tcW w:w="3106" w:type="dxa"/>
          </w:tcPr>
          <w:p w14:paraId="26F1FA30" w14:textId="77777777" w:rsidR="00D24EE5" w:rsidRPr="00AC31B6" w:rsidRDefault="00D24EE5" w:rsidP="00157D28">
            <w:pPr>
              <w:rPr>
                <w:rFonts w:cs="Times New Roman"/>
                <w:sz w:val="24"/>
                <w:szCs w:val="24"/>
              </w:rPr>
            </w:pPr>
            <w:r w:rsidRPr="00AC31B6">
              <w:rPr>
                <w:rFonts w:cs="Times New Roman"/>
                <w:sz w:val="24"/>
                <w:szCs w:val="24"/>
              </w:rPr>
              <w:t>Requirements Doc</w:t>
            </w:r>
          </w:p>
        </w:tc>
        <w:tc>
          <w:tcPr>
            <w:tcW w:w="2012" w:type="dxa"/>
          </w:tcPr>
          <w:p w14:paraId="2C17C573" w14:textId="77777777" w:rsidR="00D24EE5" w:rsidRPr="00AC31B6" w:rsidRDefault="00D24EE5" w:rsidP="00157D28">
            <w:pPr>
              <w:rPr>
                <w:rFonts w:cs="Times New Roman"/>
                <w:sz w:val="24"/>
                <w:szCs w:val="24"/>
              </w:rPr>
            </w:pPr>
            <w:r w:rsidRPr="00AC31B6">
              <w:rPr>
                <w:rFonts w:cs="Times New Roman"/>
                <w:sz w:val="24"/>
                <w:szCs w:val="24"/>
              </w:rPr>
              <w:t>15/4/2021</w:t>
            </w:r>
          </w:p>
        </w:tc>
        <w:tc>
          <w:tcPr>
            <w:tcW w:w="2012" w:type="dxa"/>
          </w:tcPr>
          <w:p w14:paraId="26FEA798" w14:textId="77777777" w:rsidR="00D24EE5" w:rsidRPr="00AC31B6" w:rsidRDefault="00D24EE5" w:rsidP="00157D28">
            <w:pPr>
              <w:rPr>
                <w:rFonts w:cs="Times New Roman"/>
                <w:sz w:val="24"/>
                <w:szCs w:val="24"/>
              </w:rPr>
            </w:pPr>
            <w:r w:rsidRPr="00AC31B6">
              <w:rPr>
                <w:rFonts w:cs="Times New Roman"/>
                <w:sz w:val="24"/>
                <w:szCs w:val="24"/>
              </w:rPr>
              <w:t>30/4/2021</w:t>
            </w:r>
          </w:p>
        </w:tc>
        <w:tc>
          <w:tcPr>
            <w:tcW w:w="2303" w:type="dxa"/>
          </w:tcPr>
          <w:p w14:paraId="12702B64" w14:textId="77777777" w:rsidR="00D24EE5" w:rsidRPr="00AC31B6" w:rsidRDefault="00D24EE5" w:rsidP="00157D28">
            <w:pPr>
              <w:rPr>
                <w:rFonts w:cs="Times New Roman"/>
                <w:sz w:val="24"/>
                <w:szCs w:val="24"/>
              </w:rPr>
            </w:pPr>
            <w:r w:rsidRPr="00AC31B6">
              <w:rPr>
                <w:rFonts w:cs="Times New Roman"/>
                <w:sz w:val="24"/>
                <w:szCs w:val="24"/>
              </w:rPr>
              <w:t>10day</w:t>
            </w:r>
          </w:p>
        </w:tc>
      </w:tr>
      <w:tr w:rsidR="00D24EE5" w:rsidRPr="00AC31B6" w14:paraId="13B20306" w14:textId="77777777" w:rsidTr="00157D28">
        <w:trPr>
          <w:trHeight w:val="924"/>
        </w:trPr>
        <w:tc>
          <w:tcPr>
            <w:tcW w:w="918" w:type="dxa"/>
          </w:tcPr>
          <w:p w14:paraId="47A7F6AC" w14:textId="1A9AFFFC" w:rsidR="00D24EE5" w:rsidRPr="00AC31B6" w:rsidRDefault="00D24EE5" w:rsidP="00157D28">
            <w:pPr>
              <w:rPr>
                <w:rFonts w:cs="Times New Roman"/>
                <w:sz w:val="24"/>
                <w:szCs w:val="24"/>
              </w:rPr>
            </w:pPr>
            <w:r w:rsidRPr="00AC31B6">
              <w:rPr>
                <w:rFonts w:cs="Times New Roman"/>
                <w:sz w:val="24"/>
                <w:szCs w:val="24"/>
              </w:rPr>
              <w:t>2</w:t>
            </w:r>
          </w:p>
        </w:tc>
        <w:tc>
          <w:tcPr>
            <w:tcW w:w="3106" w:type="dxa"/>
          </w:tcPr>
          <w:p w14:paraId="11AF024C" w14:textId="3467F3E3" w:rsidR="00D24EE5" w:rsidRPr="00AC31B6" w:rsidRDefault="00D24EE5" w:rsidP="00157D28">
            <w:pPr>
              <w:rPr>
                <w:rFonts w:cs="Times New Roman"/>
                <w:sz w:val="24"/>
                <w:szCs w:val="24"/>
              </w:rPr>
            </w:pPr>
            <w:r w:rsidRPr="00AC31B6">
              <w:rPr>
                <w:rFonts w:cs="Times New Roman"/>
                <w:sz w:val="24"/>
                <w:szCs w:val="24"/>
              </w:rPr>
              <w:t>Write SRS</w:t>
            </w:r>
          </w:p>
        </w:tc>
        <w:tc>
          <w:tcPr>
            <w:tcW w:w="2012" w:type="dxa"/>
          </w:tcPr>
          <w:p w14:paraId="01F7E0F9" w14:textId="62FF89C3" w:rsidR="00D24EE5" w:rsidRPr="00AC31B6" w:rsidRDefault="00D24EE5" w:rsidP="00157D28">
            <w:pPr>
              <w:rPr>
                <w:rFonts w:cs="Times New Roman"/>
                <w:sz w:val="24"/>
                <w:szCs w:val="24"/>
              </w:rPr>
            </w:pPr>
            <w:r w:rsidRPr="00AC31B6">
              <w:rPr>
                <w:rFonts w:cs="Times New Roman"/>
                <w:sz w:val="24"/>
                <w:szCs w:val="24"/>
              </w:rPr>
              <w:t>20/4/2021</w:t>
            </w:r>
          </w:p>
        </w:tc>
        <w:tc>
          <w:tcPr>
            <w:tcW w:w="2012" w:type="dxa"/>
          </w:tcPr>
          <w:p w14:paraId="1D7E6F40" w14:textId="5E6A6305" w:rsidR="00D24EE5" w:rsidRPr="00AC31B6" w:rsidRDefault="00D24EE5" w:rsidP="00157D28">
            <w:pPr>
              <w:rPr>
                <w:rFonts w:cs="Times New Roman"/>
                <w:sz w:val="24"/>
                <w:szCs w:val="24"/>
              </w:rPr>
            </w:pPr>
            <w:r w:rsidRPr="00AC31B6">
              <w:rPr>
                <w:rFonts w:cs="Times New Roman"/>
                <w:sz w:val="24"/>
                <w:szCs w:val="24"/>
              </w:rPr>
              <w:t>25/4/2021</w:t>
            </w:r>
          </w:p>
        </w:tc>
        <w:tc>
          <w:tcPr>
            <w:tcW w:w="2303" w:type="dxa"/>
          </w:tcPr>
          <w:p w14:paraId="167EA5F9" w14:textId="48376EA0" w:rsidR="00D24EE5" w:rsidRPr="00AC31B6" w:rsidRDefault="00D24EE5" w:rsidP="00157D28">
            <w:pPr>
              <w:rPr>
                <w:rFonts w:cs="Times New Roman"/>
                <w:sz w:val="24"/>
                <w:szCs w:val="24"/>
              </w:rPr>
            </w:pPr>
            <w:r w:rsidRPr="00AC31B6">
              <w:rPr>
                <w:rFonts w:cs="Times New Roman"/>
                <w:sz w:val="24"/>
                <w:szCs w:val="24"/>
              </w:rPr>
              <w:t>3 day</w:t>
            </w:r>
          </w:p>
        </w:tc>
      </w:tr>
      <w:tr w:rsidR="00D24EE5" w:rsidRPr="00AC31B6" w14:paraId="2659B0BD" w14:textId="77777777" w:rsidTr="00157D28">
        <w:trPr>
          <w:trHeight w:val="973"/>
        </w:trPr>
        <w:tc>
          <w:tcPr>
            <w:tcW w:w="918" w:type="dxa"/>
          </w:tcPr>
          <w:p w14:paraId="7B081E86" w14:textId="77777777" w:rsidR="00D24EE5" w:rsidRPr="00AC31B6" w:rsidRDefault="00D24EE5" w:rsidP="00157D28">
            <w:pPr>
              <w:rPr>
                <w:rFonts w:cs="Times New Roman"/>
                <w:sz w:val="24"/>
                <w:szCs w:val="24"/>
              </w:rPr>
            </w:pPr>
            <w:r w:rsidRPr="00AC31B6">
              <w:rPr>
                <w:rFonts w:cs="Times New Roman"/>
                <w:sz w:val="24"/>
                <w:szCs w:val="24"/>
              </w:rPr>
              <w:t>3</w:t>
            </w:r>
          </w:p>
          <w:p w14:paraId="726BFF52" w14:textId="3E6670F4" w:rsidR="00D24EE5" w:rsidRPr="00AC31B6" w:rsidRDefault="00D24EE5" w:rsidP="00157D28">
            <w:pPr>
              <w:rPr>
                <w:rFonts w:cs="Times New Roman"/>
                <w:sz w:val="24"/>
                <w:szCs w:val="24"/>
              </w:rPr>
            </w:pPr>
          </w:p>
        </w:tc>
        <w:tc>
          <w:tcPr>
            <w:tcW w:w="3106" w:type="dxa"/>
          </w:tcPr>
          <w:p w14:paraId="342ED790" w14:textId="77777777" w:rsidR="00D24EE5" w:rsidRPr="00AC31B6" w:rsidRDefault="00D24EE5" w:rsidP="00157D28">
            <w:pPr>
              <w:rPr>
                <w:rFonts w:cs="Times New Roman"/>
                <w:sz w:val="24"/>
                <w:szCs w:val="24"/>
              </w:rPr>
            </w:pPr>
            <w:r w:rsidRPr="00AC31B6">
              <w:rPr>
                <w:rFonts w:cs="Times New Roman"/>
                <w:sz w:val="24"/>
                <w:szCs w:val="24"/>
              </w:rPr>
              <w:t>Software design</w:t>
            </w:r>
          </w:p>
        </w:tc>
        <w:tc>
          <w:tcPr>
            <w:tcW w:w="2012" w:type="dxa"/>
          </w:tcPr>
          <w:p w14:paraId="04108303" w14:textId="77777777" w:rsidR="00D24EE5" w:rsidRPr="00AC31B6" w:rsidRDefault="00D24EE5" w:rsidP="00157D28">
            <w:pPr>
              <w:rPr>
                <w:rFonts w:cs="Times New Roman"/>
                <w:sz w:val="24"/>
                <w:szCs w:val="24"/>
              </w:rPr>
            </w:pPr>
            <w:r w:rsidRPr="00AC31B6">
              <w:rPr>
                <w:rFonts w:cs="Times New Roman"/>
                <w:sz w:val="24"/>
                <w:szCs w:val="24"/>
              </w:rPr>
              <w:t>17/04/2021</w:t>
            </w:r>
          </w:p>
        </w:tc>
        <w:tc>
          <w:tcPr>
            <w:tcW w:w="2012" w:type="dxa"/>
          </w:tcPr>
          <w:p w14:paraId="087EB973" w14:textId="77777777" w:rsidR="00D24EE5" w:rsidRPr="00AC31B6" w:rsidRDefault="00D24EE5" w:rsidP="00157D28">
            <w:pPr>
              <w:rPr>
                <w:rFonts w:cs="Times New Roman"/>
                <w:sz w:val="24"/>
                <w:szCs w:val="24"/>
              </w:rPr>
            </w:pPr>
            <w:r w:rsidRPr="00AC31B6">
              <w:rPr>
                <w:rFonts w:cs="Times New Roman"/>
                <w:sz w:val="24"/>
                <w:szCs w:val="24"/>
              </w:rPr>
              <w:t>30/04/2021</w:t>
            </w:r>
          </w:p>
        </w:tc>
        <w:tc>
          <w:tcPr>
            <w:tcW w:w="2303" w:type="dxa"/>
          </w:tcPr>
          <w:p w14:paraId="009D1C77" w14:textId="77777777" w:rsidR="00D24EE5" w:rsidRPr="00AC31B6" w:rsidRDefault="00D24EE5" w:rsidP="00157D28">
            <w:pPr>
              <w:rPr>
                <w:rFonts w:cs="Times New Roman"/>
                <w:sz w:val="24"/>
                <w:szCs w:val="24"/>
              </w:rPr>
            </w:pPr>
            <w:r w:rsidRPr="00AC31B6">
              <w:rPr>
                <w:rFonts w:cs="Times New Roman"/>
                <w:sz w:val="24"/>
                <w:szCs w:val="24"/>
              </w:rPr>
              <w:t>5 day</w:t>
            </w:r>
          </w:p>
        </w:tc>
      </w:tr>
      <w:tr w:rsidR="00D24EE5" w:rsidRPr="00AC31B6" w14:paraId="27F3D0A6" w14:textId="77777777" w:rsidTr="00157D28">
        <w:trPr>
          <w:trHeight w:val="924"/>
        </w:trPr>
        <w:tc>
          <w:tcPr>
            <w:tcW w:w="918" w:type="dxa"/>
          </w:tcPr>
          <w:p w14:paraId="59DDFC48" w14:textId="697E5FDE" w:rsidR="00D24EE5" w:rsidRPr="00AC31B6" w:rsidRDefault="00D24EE5" w:rsidP="00157D28">
            <w:pPr>
              <w:rPr>
                <w:rFonts w:cs="Times New Roman"/>
                <w:sz w:val="24"/>
                <w:szCs w:val="24"/>
              </w:rPr>
            </w:pPr>
            <w:r w:rsidRPr="00AC31B6">
              <w:rPr>
                <w:rFonts w:cs="Times New Roman"/>
                <w:sz w:val="24"/>
                <w:szCs w:val="24"/>
              </w:rPr>
              <w:t>4</w:t>
            </w:r>
          </w:p>
        </w:tc>
        <w:tc>
          <w:tcPr>
            <w:tcW w:w="3106" w:type="dxa"/>
          </w:tcPr>
          <w:p w14:paraId="34242F49" w14:textId="77777777" w:rsidR="00D24EE5" w:rsidRPr="00AC31B6" w:rsidRDefault="00D24EE5" w:rsidP="00157D28">
            <w:pPr>
              <w:rPr>
                <w:rFonts w:cs="Times New Roman"/>
                <w:sz w:val="24"/>
                <w:szCs w:val="24"/>
              </w:rPr>
            </w:pPr>
            <w:r w:rsidRPr="00AC31B6">
              <w:rPr>
                <w:rFonts w:cs="Times New Roman"/>
                <w:sz w:val="24"/>
                <w:szCs w:val="24"/>
              </w:rPr>
              <w:t xml:space="preserve"> Design Onboard</w:t>
            </w:r>
          </w:p>
        </w:tc>
        <w:tc>
          <w:tcPr>
            <w:tcW w:w="2012" w:type="dxa"/>
          </w:tcPr>
          <w:p w14:paraId="6B36CC7F" w14:textId="77777777" w:rsidR="00D24EE5" w:rsidRPr="00AC31B6" w:rsidRDefault="00D24EE5" w:rsidP="00157D28">
            <w:pPr>
              <w:rPr>
                <w:rFonts w:cs="Times New Roman"/>
                <w:sz w:val="24"/>
                <w:szCs w:val="24"/>
              </w:rPr>
            </w:pPr>
            <w:r w:rsidRPr="00AC31B6">
              <w:rPr>
                <w:rFonts w:cs="Times New Roman"/>
                <w:sz w:val="24"/>
                <w:szCs w:val="24"/>
              </w:rPr>
              <w:t>3/5/2021</w:t>
            </w:r>
          </w:p>
        </w:tc>
        <w:tc>
          <w:tcPr>
            <w:tcW w:w="2012" w:type="dxa"/>
          </w:tcPr>
          <w:p w14:paraId="30502131" w14:textId="77777777" w:rsidR="00D24EE5" w:rsidRPr="00AC31B6" w:rsidRDefault="00D24EE5" w:rsidP="00157D28">
            <w:pPr>
              <w:rPr>
                <w:rFonts w:cs="Times New Roman"/>
                <w:sz w:val="24"/>
                <w:szCs w:val="24"/>
              </w:rPr>
            </w:pPr>
            <w:r w:rsidRPr="00AC31B6">
              <w:rPr>
                <w:rFonts w:cs="Times New Roman"/>
                <w:sz w:val="24"/>
                <w:szCs w:val="24"/>
              </w:rPr>
              <w:t>4/5/2021</w:t>
            </w:r>
          </w:p>
        </w:tc>
        <w:tc>
          <w:tcPr>
            <w:tcW w:w="2303" w:type="dxa"/>
          </w:tcPr>
          <w:p w14:paraId="0D1634CA" w14:textId="77777777" w:rsidR="00D24EE5" w:rsidRPr="00AC31B6" w:rsidRDefault="00D24EE5" w:rsidP="00157D28">
            <w:pPr>
              <w:rPr>
                <w:rFonts w:cs="Times New Roman"/>
                <w:sz w:val="24"/>
                <w:szCs w:val="24"/>
              </w:rPr>
            </w:pPr>
            <w:r w:rsidRPr="00AC31B6">
              <w:rPr>
                <w:rFonts w:cs="Times New Roman"/>
                <w:sz w:val="24"/>
                <w:szCs w:val="24"/>
              </w:rPr>
              <w:t>5 hour</w:t>
            </w:r>
          </w:p>
        </w:tc>
      </w:tr>
      <w:tr w:rsidR="00D24EE5" w:rsidRPr="00AC31B6" w14:paraId="662C008D" w14:textId="77777777" w:rsidTr="00157D28">
        <w:trPr>
          <w:trHeight w:val="973"/>
        </w:trPr>
        <w:tc>
          <w:tcPr>
            <w:tcW w:w="918" w:type="dxa"/>
          </w:tcPr>
          <w:p w14:paraId="4F982AAC" w14:textId="57F76451" w:rsidR="00D24EE5" w:rsidRPr="00AC31B6" w:rsidRDefault="00D24EE5" w:rsidP="00157D28">
            <w:pPr>
              <w:rPr>
                <w:rFonts w:cs="Times New Roman"/>
                <w:sz w:val="24"/>
                <w:szCs w:val="24"/>
              </w:rPr>
            </w:pPr>
            <w:r w:rsidRPr="00AC31B6">
              <w:rPr>
                <w:rFonts w:cs="Times New Roman"/>
                <w:sz w:val="24"/>
                <w:szCs w:val="24"/>
              </w:rPr>
              <w:t>5</w:t>
            </w:r>
          </w:p>
        </w:tc>
        <w:tc>
          <w:tcPr>
            <w:tcW w:w="3106" w:type="dxa"/>
          </w:tcPr>
          <w:p w14:paraId="1BA9F56F" w14:textId="77777777" w:rsidR="00D24EE5" w:rsidRPr="00AC31B6" w:rsidRDefault="00D24EE5" w:rsidP="00157D28">
            <w:pPr>
              <w:rPr>
                <w:rFonts w:cs="Times New Roman"/>
                <w:sz w:val="24"/>
                <w:szCs w:val="24"/>
              </w:rPr>
            </w:pPr>
            <w:r w:rsidRPr="00AC31B6">
              <w:rPr>
                <w:rFonts w:cs="Times New Roman"/>
                <w:sz w:val="24"/>
                <w:szCs w:val="24"/>
              </w:rPr>
              <w:t xml:space="preserve">Design Home Screen </w:t>
            </w:r>
          </w:p>
        </w:tc>
        <w:tc>
          <w:tcPr>
            <w:tcW w:w="2012" w:type="dxa"/>
          </w:tcPr>
          <w:p w14:paraId="62395AD8" w14:textId="77777777" w:rsidR="00D24EE5" w:rsidRPr="00AC31B6" w:rsidRDefault="00D24EE5" w:rsidP="00157D28">
            <w:pPr>
              <w:rPr>
                <w:rFonts w:cs="Times New Roman"/>
                <w:sz w:val="24"/>
                <w:szCs w:val="24"/>
              </w:rPr>
            </w:pPr>
            <w:r w:rsidRPr="00AC31B6">
              <w:rPr>
                <w:rFonts w:cs="Times New Roman"/>
                <w:sz w:val="24"/>
                <w:szCs w:val="24"/>
              </w:rPr>
              <w:t>3/5/2021</w:t>
            </w:r>
          </w:p>
        </w:tc>
        <w:tc>
          <w:tcPr>
            <w:tcW w:w="2012" w:type="dxa"/>
          </w:tcPr>
          <w:p w14:paraId="4D5F0129" w14:textId="77777777" w:rsidR="00D24EE5" w:rsidRPr="00AC31B6" w:rsidRDefault="00D24EE5" w:rsidP="00157D28">
            <w:pPr>
              <w:rPr>
                <w:rFonts w:cs="Times New Roman"/>
                <w:sz w:val="24"/>
                <w:szCs w:val="24"/>
              </w:rPr>
            </w:pPr>
            <w:r w:rsidRPr="00AC31B6">
              <w:rPr>
                <w:rFonts w:cs="Times New Roman"/>
                <w:sz w:val="24"/>
                <w:szCs w:val="24"/>
              </w:rPr>
              <w:t>5/5/2021</w:t>
            </w:r>
          </w:p>
        </w:tc>
        <w:tc>
          <w:tcPr>
            <w:tcW w:w="2303" w:type="dxa"/>
          </w:tcPr>
          <w:p w14:paraId="50BC62ED" w14:textId="77777777" w:rsidR="00D24EE5" w:rsidRPr="00AC31B6" w:rsidRDefault="00D24EE5" w:rsidP="00157D28">
            <w:pPr>
              <w:rPr>
                <w:rFonts w:cs="Times New Roman"/>
                <w:sz w:val="24"/>
                <w:szCs w:val="24"/>
              </w:rPr>
            </w:pPr>
            <w:r w:rsidRPr="00AC31B6">
              <w:rPr>
                <w:rFonts w:cs="Times New Roman"/>
                <w:sz w:val="24"/>
                <w:szCs w:val="24"/>
              </w:rPr>
              <w:t>1 day</w:t>
            </w:r>
          </w:p>
        </w:tc>
      </w:tr>
      <w:tr w:rsidR="00D24EE5" w:rsidRPr="00AC31B6" w14:paraId="39939072" w14:textId="77777777" w:rsidTr="00157D28">
        <w:trPr>
          <w:trHeight w:val="924"/>
        </w:trPr>
        <w:tc>
          <w:tcPr>
            <w:tcW w:w="918" w:type="dxa"/>
          </w:tcPr>
          <w:p w14:paraId="411E14FD" w14:textId="1F6AA719" w:rsidR="00D24EE5" w:rsidRPr="00AC31B6" w:rsidRDefault="00D24EE5" w:rsidP="00157D28">
            <w:pPr>
              <w:rPr>
                <w:rFonts w:cs="Times New Roman"/>
                <w:sz w:val="24"/>
                <w:szCs w:val="24"/>
              </w:rPr>
            </w:pPr>
            <w:r w:rsidRPr="00AC31B6">
              <w:rPr>
                <w:rFonts w:cs="Times New Roman"/>
                <w:sz w:val="24"/>
                <w:szCs w:val="24"/>
              </w:rPr>
              <w:t>6</w:t>
            </w:r>
          </w:p>
        </w:tc>
        <w:tc>
          <w:tcPr>
            <w:tcW w:w="3106" w:type="dxa"/>
          </w:tcPr>
          <w:p w14:paraId="3A17F9BD" w14:textId="77777777" w:rsidR="00D24EE5" w:rsidRPr="00AC31B6" w:rsidRDefault="00D24EE5" w:rsidP="00157D28">
            <w:pPr>
              <w:rPr>
                <w:rFonts w:cs="Times New Roman"/>
                <w:sz w:val="24"/>
                <w:szCs w:val="24"/>
              </w:rPr>
            </w:pPr>
            <w:r w:rsidRPr="00AC31B6">
              <w:rPr>
                <w:rFonts w:cs="Times New Roman"/>
                <w:sz w:val="24"/>
                <w:szCs w:val="24"/>
              </w:rPr>
              <w:t>Design Food Category Screen</w:t>
            </w:r>
          </w:p>
        </w:tc>
        <w:tc>
          <w:tcPr>
            <w:tcW w:w="2012" w:type="dxa"/>
          </w:tcPr>
          <w:p w14:paraId="44D49A9B" w14:textId="77777777" w:rsidR="00D24EE5" w:rsidRPr="00AC31B6" w:rsidRDefault="00D24EE5" w:rsidP="00157D28">
            <w:pPr>
              <w:rPr>
                <w:rFonts w:cs="Times New Roman"/>
                <w:sz w:val="24"/>
                <w:szCs w:val="24"/>
              </w:rPr>
            </w:pPr>
            <w:r w:rsidRPr="00AC31B6">
              <w:rPr>
                <w:rFonts w:cs="Times New Roman"/>
                <w:sz w:val="24"/>
                <w:szCs w:val="24"/>
              </w:rPr>
              <w:t>4/5/2021</w:t>
            </w:r>
          </w:p>
        </w:tc>
        <w:tc>
          <w:tcPr>
            <w:tcW w:w="2012" w:type="dxa"/>
          </w:tcPr>
          <w:p w14:paraId="2B3C0912" w14:textId="77777777" w:rsidR="00D24EE5" w:rsidRPr="00AC31B6" w:rsidRDefault="00D24EE5" w:rsidP="00157D28">
            <w:pPr>
              <w:rPr>
                <w:rFonts w:cs="Times New Roman"/>
                <w:sz w:val="24"/>
                <w:szCs w:val="24"/>
              </w:rPr>
            </w:pPr>
            <w:r w:rsidRPr="00AC31B6">
              <w:rPr>
                <w:rFonts w:cs="Times New Roman"/>
                <w:sz w:val="24"/>
                <w:szCs w:val="24"/>
              </w:rPr>
              <w:t>7/5/2021</w:t>
            </w:r>
          </w:p>
        </w:tc>
        <w:tc>
          <w:tcPr>
            <w:tcW w:w="2303" w:type="dxa"/>
          </w:tcPr>
          <w:p w14:paraId="3934CC6F" w14:textId="77777777" w:rsidR="00D24EE5" w:rsidRPr="00AC31B6" w:rsidRDefault="00D24EE5" w:rsidP="00157D28">
            <w:pPr>
              <w:rPr>
                <w:rFonts w:cs="Times New Roman"/>
                <w:sz w:val="24"/>
                <w:szCs w:val="24"/>
              </w:rPr>
            </w:pPr>
            <w:r w:rsidRPr="00AC31B6">
              <w:rPr>
                <w:rFonts w:cs="Times New Roman"/>
                <w:sz w:val="24"/>
                <w:szCs w:val="24"/>
              </w:rPr>
              <w:t>1 day</w:t>
            </w:r>
          </w:p>
        </w:tc>
      </w:tr>
      <w:tr w:rsidR="00D24EE5" w:rsidRPr="00AC31B6" w14:paraId="2C36BEBC" w14:textId="77777777" w:rsidTr="00157D28">
        <w:trPr>
          <w:trHeight w:val="924"/>
        </w:trPr>
        <w:tc>
          <w:tcPr>
            <w:tcW w:w="918" w:type="dxa"/>
          </w:tcPr>
          <w:p w14:paraId="6D19423F" w14:textId="663478E6" w:rsidR="00D24EE5" w:rsidRPr="00AC31B6" w:rsidRDefault="00D24EE5" w:rsidP="00157D28">
            <w:pPr>
              <w:rPr>
                <w:rFonts w:cs="Times New Roman"/>
                <w:sz w:val="24"/>
                <w:szCs w:val="24"/>
              </w:rPr>
            </w:pPr>
            <w:r w:rsidRPr="00AC31B6">
              <w:rPr>
                <w:rFonts w:cs="Times New Roman"/>
                <w:sz w:val="24"/>
                <w:szCs w:val="24"/>
              </w:rPr>
              <w:t>7</w:t>
            </w:r>
          </w:p>
        </w:tc>
        <w:tc>
          <w:tcPr>
            <w:tcW w:w="3106" w:type="dxa"/>
          </w:tcPr>
          <w:p w14:paraId="7D0F6D1C" w14:textId="77777777" w:rsidR="00D24EE5" w:rsidRPr="00AC31B6" w:rsidRDefault="00D24EE5" w:rsidP="00157D28">
            <w:pPr>
              <w:rPr>
                <w:rFonts w:cs="Times New Roman"/>
                <w:sz w:val="24"/>
                <w:szCs w:val="24"/>
              </w:rPr>
            </w:pPr>
            <w:r w:rsidRPr="00AC31B6">
              <w:rPr>
                <w:rFonts w:cs="Times New Roman"/>
                <w:sz w:val="24"/>
                <w:szCs w:val="24"/>
              </w:rPr>
              <w:t>Design Product detail Screen</w:t>
            </w:r>
          </w:p>
        </w:tc>
        <w:tc>
          <w:tcPr>
            <w:tcW w:w="2012" w:type="dxa"/>
          </w:tcPr>
          <w:p w14:paraId="53D9BFAF" w14:textId="77777777" w:rsidR="00D24EE5" w:rsidRPr="00AC31B6" w:rsidRDefault="00D24EE5" w:rsidP="00157D28">
            <w:pPr>
              <w:rPr>
                <w:rFonts w:cs="Times New Roman"/>
                <w:sz w:val="24"/>
                <w:szCs w:val="24"/>
              </w:rPr>
            </w:pPr>
            <w:r w:rsidRPr="00AC31B6">
              <w:rPr>
                <w:rFonts w:cs="Times New Roman"/>
                <w:sz w:val="24"/>
                <w:szCs w:val="24"/>
              </w:rPr>
              <w:t>4/5/2021</w:t>
            </w:r>
          </w:p>
        </w:tc>
        <w:tc>
          <w:tcPr>
            <w:tcW w:w="2012" w:type="dxa"/>
          </w:tcPr>
          <w:p w14:paraId="639B87CB" w14:textId="77777777" w:rsidR="00D24EE5" w:rsidRPr="00AC31B6" w:rsidRDefault="00D24EE5" w:rsidP="00157D28">
            <w:pPr>
              <w:rPr>
                <w:rFonts w:cs="Times New Roman"/>
                <w:sz w:val="24"/>
                <w:szCs w:val="24"/>
              </w:rPr>
            </w:pPr>
            <w:r w:rsidRPr="00AC31B6">
              <w:rPr>
                <w:rFonts w:cs="Times New Roman"/>
                <w:sz w:val="24"/>
                <w:szCs w:val="24"/>
              </w:rPr>
              <w:t>7/5/2021</w:t>
            </w:r>
          </w:p>
        </w:tc>
        <w:tc>
          <w:tcPr>
            <w:tcW w:w="2303" w:type="dxa"/>
          </w:tcPr>
          <w:p w14:paraId="60B5742D" w14:textId="77777777" w:rsidR="00D24EE5" w:rsidRPr="00AC31B6" w:rsidRDefault="00D24EE5" w:rsidP="00157D28">
            <w:pPr>
              <w:rPr>
                <w:rFonts w:cs="Times New Roman"/>
                <w:sz w:val="24"/>
                <w:szCs w:val="24"/>
              </w:rPr>
            </w:pPr>
            <w:r w:rsidRPr="00AC31B6">
              <w:rPr>
                <w:rFonts w:cs="Times New Roman"/>
                <w:sz w:val="24"/>
                <w:szCs w:val="24"/>
              </w:rPr>
              <w:t>2 day</w:t>
            </w:r>
          </w:p>
        </w:tc>
      </w:tr>
      <w:tr w:rsidR="00D24EE5" w:rsidRPr="00AC31B6" w14:paraId="3050C1F8" w14:textId="77777777" w:rsidTr="00157D28">
        <w:trPr>
          <w:trHeight w:val="924"/>
        </w:trPr>
        <w:tc>
          <w:tcPr>
            <w:tcW w:w="918" w:type="dxa"/>
          </w:tcPr>
          <w:p w14:paraId="4B400AB6" w14:textId="071F2238" w:rsidR="00D24EE5" w:rsidRPr="00AC31B6" w:rsidRDefault="00D24EE5" w:rsidP="00157D28">
            <w:pPr>
              <w:rPr>
                <w:rFonts w:cs="Times New Roman"/>
                <w:sz w:val="24"/>
                <w:szCs w:val="24"/>
              </w:rPr>
            </w:pPr>
            <w:r w:rsidRPr="00AC31B6">
              <w:rPr>
                <w:rFonts w:cs="Times New Roman"/>
                <w:sz w:val="24"/>
                <w:szCs w:val="24"/>
              </w:rPr>
              <w:t>8</w:t>
            </w:r>
          </w:p>
        </w:tc>
        <w:tc>
          <w:tcPr>
            <w:tcW w:w="3106" w:type="dxa"/>
          </w:tcPr>
          <w:p w14:paraId="72E7CED7" w14:textId="77777777" w:rsidR="00D24EE5" w:rsidRPr="00AC31B6" w:rsidRDefault="00D24EE5" w:rsidP="00157D28">
            <w:pPr>
              <w:rPr>
                <w:rFonts w:cs="Times New Roman"/>
                <w:sz w:val="24"/>
                <w:szCs w:val="24"/>
              </w:rPr>
            </w:pPr>
            <w:r w:rsidRPr="00AC31B6">
              <w:rPr>
                <w:rFonts w:cs="Times New Roman"/>
                <w:sz w:val="24"/>
                <w:szCs w:val="24"/>
              </w:rPr>
              <w:t>Design Popular Dished Screen</w:t>
            </w:r>
          </w:p>
        </w:tc>
        <w:tc>
          <w:tcPr>
            <w:tcW w:w="2012" w:type="dxa"/>
          </w:tcPr>
          <w:p w14:paraId="41F70F6F" w14:textId="77777777" w:rsidR="00D24EE5" w:rsidRPr="00AC31B6" w:rsidRDefault="00D24EE5" w:rsidP="00157D28">
            <w:pPr>
              <w:rPr>
                <w:rFonts w:cs="Times New Roman"/>
                <w:sz w:val="24"/>
                <w:szCs w:val="24"/>
              </w:rPr>
            </w:pPr>
            <w:r w:rsidRPr="00AC31B6">
              <w:rPr>
                <w:rFonts w:cs="Times New Roman"/>
                <w:sz w:val="24"/>
                <w:szCs w:val="24"/>
              </w:rPr>
              <w:t>4/5/2021</w:t>
            </w:r>
          </w:p>
        </w:tc>
        <w:tc>
          <w:tcPr>
            <w:tcW w:w="2012" w:type="dxa"/>
          </w:tcPr>
          <w:p w14:paraId="3E17DC95" w14:textId="77777777" w:rsidR="00D24EE5" w:rsidRPr="00AC31B6" w:rsidRDefault="00D24EE5" w:rsidP="00157D28">
            <w:pPr>
              <w:rPr>
                <w:rFonts w:cs="Times New Roman"/>
                <w:sz w:val="24"/>
                <w:szCs w:val="24"/>
              </w:rPr>
            </w:pPr>
            <w:r w:rsidRPr="00AC31B6">
              <w:rPr>
                <w:rFonts w:cs="Times New Roman"/>
                <w:sz w:val="24"/>
                <w:szCs w:val="24"/>
              </w:rPr>
              <w:t>7/5/2021</w:t>
            </w:r>
          </w:p>
        </w:tc>
        <w:tc>
          <w:tcPr>
            <w:tcW w:w="2303" w:type="dxa"/>
          </w:tcPr>
          <w:p w14:paraId="34761001" w14:textId="77777777" w:rsidR="00D24EE5" w:rsidRPr="00AC31B6" w:rsidRDefault="00D24EE5" w:rsidP="00157D28">
            <w:pPr>
              <w:rPr>
                <w:rFonts w:cs="Times New Roman"/>
                <w:sz w:val="24"/>
                <w:szCs w:val="24"/>
              </w:rPr>
            </w:pPr>
            <w:r w:rsidRPr="00AC31B6">
              <w:rPr>
                <w:rFonts w:cs="Times New Roman"/>
                <w:sz w:val="24"/>
                <w:szCs w:val="24"/>
              </w:rPr>
              <w:t>1 day</w:t>
            </w:r>
          </w:p>
        </w:tc>
      </w:tr>
      <w:tr w:rsidR="00AC31B6" w:rsidRPr="00AC31B6" w14:paraId="1F0654FB" w14:textId="77777777" w:rsidTr="00157D28">
        <w:trPr>
          <w:trHeight w:val="924"/>
        </w:trPr>
        <w:tc>
          <w:tcPr>
            <w:tcW w:w="918" w:type="dxa"/>
          </w:tcPr>
          <w:p w14:paraId="3A4221E1" w14:textId="119A4BAF" w:rsidR="00AC31B6" w:rsidRPr="00AC31B6" w:rsidRDefault="00AC31B6" w:rsidP="00157D28">
            <w:pPr>
              <w:rPr>
                <w:rFonts w:cs="Times New Roman"/>
                <w:sz w:val="24"/>
                <w:szCs w:val="24"/>
              </w:rPr>
            </w:pPr>
            <w:r w:rsidRPr="00AC31B6">
              <w:rPr>
                <w:rFonts w:cs="Times New Roman"/>
                <w:sz w:val="24"/>
                <w:szCs w:val="24"/>
              </w:rPr>
              <w:t>9</w:t>
            </w:r>
          </w:p>
        </w:tc>
        <w:tc>
          <w:tcPr>
            <w:tcW w:w="3106" w:type="dxa"/>
          </w:tcPr>
          <w:p w14:paraId="161A7E05" w14:textId="13F74EE4" w:rsidR="00AC31B6" w:rsidRPr="00AC31B6" w:rsidRDefault="00AC31B6" w:rsidP="00157D28">
            <w:pPr>
              <w:rPr>
                <w:rFonts w:cs="Times New Roman"/>
                <w:sz w:val="24"/>
                <w:szCs w:val="24"/>
              </w:rPr>
            </w:pPr>
            <w:r w:rsidRPr="00AC31B6">
              <w:rPr>
                <w:rFonts w:cs="Times New Roman"/>
                <w:sz w:val="24"/>
                <w:szCs w:val="24"/>
              </w:rPr>
              <w:t>Design Chef’s Specials Screen</w:t>
            </w:r>
          </w:p>
        </w:tc>
        <w:tc>
          <w:tcPr>
            <w:tcW w:w="2012" w:type="dxa"/>
          </w:tcPr>
          <w:p w14:paraId="11615206" w14:textId="71FB1BEB" w:rsidR="00AC31B6" w:rsidRPr="00AC31B6" w:rsidRDefault="00AC31B6" w:rsidP="00157D28">
            <w:pPr>
              <w:rPr>
                <w:rFonts w:cs="Times New Roman"/>
                <w:sz w:val="24"/>
                <w:szCs w:val="24"/>
              </w:rPr>
            </w:pPr>
            <w:r w:rsidRPr="00AC31B6">
              <w:rPr>
                <w:rFonts w:cs="Times New Roman"/>
                <w:sz w:val="24"/>
                <w:szCs w:val="24"/>
              </w:rPr>
              <w:t>4/5/2021</w:t>
            </w:r>
          </w:p>
        </w:tc>
        <w:tc>
          <w:tcPr>
            <w:tcW w:w="2012" w:type="dxa"/>
          </w:tcPr>
          <w:p w14:paraId="5D94593D" w14:textId="6B8ABECA" w:rsidR="00AC31B6" w:rsidRPr="00AC31B6" w:rsidRDefault="00AC31B6" w:rsidP="00157D28">
            <w:pPr>
              <w:rPr>
                <w:rFonts w:cs="Times New Roman"/>
                <w:sz w:val="24"/>
                <w:szCs w:val="24"/>
              </w:rPr>
            </w:pPr>
            <w:r w:rsidRPr="00AC31B6">
              <w:rPr>
                <w:rFonts w:cs="Times New Roman"/>
                <w:sz w:val="24"/>
                <w:szCs w:val="24"/>
              </w:rPr>
              <w:t>7/5/2021</w:t>
            </w:r>
          </w:p>
        </w:tc>
        <w:tc>
          <w:tcPr>
            <w:tcW w:w="2303" w:type="dxa"/>
          </w:tcPr>
          <w:p w14:paraId="1F3067AF" w14:textId="02B20009" w:rsidR="00AC31B6" w:rsidRPr="00AC31B6" w:rsidRDefault="00AC31B6" w:rsidP="00157D28">
            <w:pPr>
              <w:rPr>
                <w:rFonts w:cs="Times New Roman"/>
                <w:sz w:val="24"/>
                <w:szCs w:val="24"/>
              </w:rPr>
            </w:pPr>
            <w:r w:rsidRPr="00AC31B6">
              <w:rPr>
                <w:rFonts w:cs="Times New Roman"/>
                <w:sz w:val="24"/>
                <w:szCs w:val="24"/>
              </w:rPr>
              <w:t>1day</w:t>
            </w:r>
          </w:p>
        </w:tc>
      </w:tr>
      <w:tr w:rsidR="00D24EE5" w:rsidRPr="00AC31B6" w14:paraId="2B0BEAC3" w14:textId="77777777" w:rsidTr="00157D28">
        <w:trPr>
          <w:trHeight w:val="924"/>
        </w:trPr>
        <w:tc>
          <w:tcPr>
            <w:tcW w:w="918" w:type="dxa"/>
          </w:tcPr>
          <w:p w14:paraId="252E0523" w14:textId="7058F062" w:rsidR="00D24EE5" w:rsidRPr="00AC31B6" w:rsidRDefault="00AC31B6" w:rsidP="00157D28">
            <w:pPr>
              <w:rPr>
                <w:rFonts w:cs="Times New Roman"/>
                <w:sz w:val="24"/>
                <w:szCs w:val="24"/>
              </w:rPr>
            </w:pPr>
            <w:r w:rsidRPr="00AC31B6">
              <w:rPr>
                <w:rFonts w:cs="Times New Roman"/>
                <w:sz w:val="24"/>
                <w:szCs w:val="24"/>
              </w:rPr>
              <w:t>10</w:t>
            </w:r>
          </w:p>
        </w:tc>
        <w:tc>
          <w:tcPr>
            <w:tcW w:w="3106" w:type="dxa"/>
          </w:tcPr>
          <w:p w14:paraId="7187D279" w14:textId="77777777" w:rsidR="00D24EE5" w:rsidRPr="00AC31B6" w:rsidRDefault="00D24EE5" w:rsidP="00157D28">
            <w:pPr>
              <w:rPr>
                <w:rFonts w:cs="Times New Roman"/>
                <w:sz w:val="24"/>
                <w:szCs w:val="24"/>
              </w:rPr>
            </w:pPr>
            <w:r w:rsidRPr="00AC31B6">
              <w:rPr>
                <w:rFonts w:cs="Times New Roman"/>
                <w:sz w:val="24"/>
                <w:szCs w:val="24"/>
              </w:rPr>
              <w:t>Design Cart Screen</w:t>
            </w:r>
          </w:p>
        </w:tc>
        <w:tc>
          <w:tcPr>
            <w:tcW w:w="2012" w:type="dxa"/>
          </w:tcPr>
          <w:p w14:paraId="02A26618" w14:textId="77777777" w:rsidR="00D24EE5" w:rsidRPr="00AC31B6" w:rsidRDefault="00D24EE5" w:rsidP="00157D28">
            <w:pPr>
              <w:rPr>
                <w:rFonts w:cs="Times New Roman"/>
                <w:sz w:val="24"/>
                <w:szCs w:val="24"/>
              </w:rPr>
            </w:pPr>
            <w:r w:rsidRPr="00AC31B6">
              <w:rPr>
                <w:rFonts w:cs="Times New Roman"/>
                <w:sz w:val="24"/>
                <w:szCs w:val="24"/>
              </w:rPr>
              <w:t>4/5/2021</w:t>
            </w:r>
          </w:p>
        </w:tc>
        <w:tc>
          <w:tcPr>
            <w:tcW w:w="2012" w:type="dxa"/>
          </w:tcPr>
          <w:p w14:paraId="2B335D31" w14:textId="77777777" w:rsidR="00D24EE5" w:rsidRPr="00AC31B6" w:rsidRDefault="00D24EE5" w:rsidP="00157D28">
            <w:pPr>
              <w:rPr>
                <w:rFonts w:cs="Times New Roman"/>
                <w:sz w:val="24"/>
                <w:szCs w:val="24"/>
              </w:rPr>
            </w:pPr>
            <w:r w:rsidRPr="00AC31B6">
              <w:rPr>
                <w:rFonts w:cs="Times New Roman"/>
                <w:sz w:val="24"/>
                <w:szCs w:val="24"/>
              </w:rPr>
              <w:t>10/5/2021</w:t>
            </w:r>
          </w:p>
        </w:tc>
        <w:tc>
          <w:tcPr>
            <w:tcW w:w="2303" w:type="dxa"/>
          </w:tcPr>
          <w:p w14:paraId="6C8AFCAA" w14:textId="77777777" w:rsidR="00D24EE5" w:rsidRPr="00AC31B6" w:rsidRDefault="00D24EE5" w:rsidP="00157D28">
            <w:pPr>
              <w:rPr>
                <w:rFonts w:cs="Times New Roman"/>
                <w:sz w:val="24"/>
                <w:szCs w:val="24"/>
              </w:rPr>
            </w:pPr>
            <w:r w:rsidRPr="00AC31B6">
              <w:rPr>
                <w:rFonts w:cs="Times New Roman"/>
                <w:sz w:val="24"/>
                <w:szCs w:val="24"/>
              </w:rPr>
              <w:t>2 day</w:t>
            </w:r>
          </w:p>
        </w:tc>
      </w:tr>
      <w:tr w:rsidR="00D24EE5" w:rsidRPr="00AC31B6" w14:paraId="7DAA01C8" w14:textId="77777777" w:rsidTr="00157D28">
        <w:trPr>
          <w:trHeight w:val="924"/>
        </w:trPr>
        <w:tc>
          <w:tcPr>
            <w:tcW w:w="918" w:type="dxa"/>
          </w:tcPr>
          <w:p w14:paraId="033A0EFD" w14:textId="7F2D3419" w:rsidR="00D24EE5" w:rsidRPr="00AC31B6" w:rsidRDefault="00D24EE5" w:rsidP="00157D28">
            <w:pPr>
              <w:rPr>
                <w:rFonts w:cs="Times New Roman"/>
                <w:sz w:val="24"/>
                <w:szCs w:val="24"/>
              </w:rPr>
            </w:pPr>
            <w:r w:rsidRPr="00AC31B6">
              <w:rPr>
                <w:rFonts w:cs="Times New Roman"/>
                <w:sz w:val="24"/>
                <w:szCs w:val="24"/>
              </w:rPr>
              <w:t>1</w:t>
            </w:r>
            <w:r w:rsidR="00AC31B6" w:rsidRPr="00AC31B6">
              <w:rPr>
                <w:rFonts w:cs="Times New Roman"/>
                <w:sz w:val="24"/>
                <w:szCs w:val="24"/>
              </w:rPr>
              <w:t>1</w:t>
            </w:r>
          </w:p>
        </w:tc>
        <w:tc>
          <w:tcPr>
            <w:tcW w:w="3106" w:type="dxa"/>
          </w:tcPr>
          <w:p w14:paraId="655DB2B6" w14:textId="77777777" w:rsidR="00D24EE5" w:rsidRPr="00AC31B6" w:rsidRDefault="00D24EE5" w:rsidP="00157D28">
            <w:pPr>
              <w:rPr>
                <w:rFonts w:cs="Times New Roman"/>
                <w:sz w:val="24"/>
                <w:szCs w:val="24"/>
              </w:rPr>
            </w:pPr>
            <w:r w:rsidRPr="00AC31B6">
              <w:rPr>
                <w:rFonts w:cs="Times New Roman"/>
                <w:sz w:val="24"/>
                <w:szCs w:val="24"/>
              </w:rPr>
              <w:t>Check out the design screens</w:t>
            </w:r>
          </w:p>
        </w:tc>
        <w:tc>
          <w:tcPr>
            <w:tcW w:w="2012" w:type="dxa"/>
          </w:tcPr>
          <w:p w14:paraId="569DCFCD" w14:textId="77777777" w:rsidR="00D24EE5" w:rsidRPr="00AC31B6" w:rsidRDefault="00D24EE5" w:rsidP="00157D28">
            <w:pPr>
              <w:rPr>
                <w:rFonts w:cs="Times New Roman"/>
                <w:sz w:val="24"/>
                <w:szCs w:val="24"/>
              </w:rPr>
            </w:pPr>
            <w:r w:rsidRPr="00AC31B6">
              <w:rPr>
                <w:rFonts w:cs="Times New Roman"/>
                <w:sz w:val="24"/>
                <w:szCs w:val="24"/>
              </w:rPr>
              <w:t>11/5/2021</w:t>
            </w:r>
          </w:p>
        </w:tc>
        <w:tc>
          <w:tcPr>
            <w:tcW w:w="2012" w:type="dxa"/>
          </w:tcPr>
          <w:p w14:paraId="7F39DA96" w14:textId="77777777" w:rsidR="00D24EE5" w:rsidRPr="00AC31B6" w:rsidRDefault="00D24EE5" w:rsidP="00157D28">
            <w:pPr>
              <w:rPr>
                <w:rFonts w:cs="Times New Roman"/>
                <w:sz w:val="24"/>
                <w:szCs w:val="24"/>
              </w:rPr>
            </w:pPr>
            <w:r w:rsidRPr="00AC31B6">
              <w:rPr>
                <w:rFonts w:cs="Times New Roman"/>
                <w:sz w:val="24"/>
                <w:szCs w:val="24"/>
              </w:rPr>
              <w:t>20/5/2021</w:t>
            </w:r>
          </w:p>
        </w:tc>
        <w:tc>
          <w:tcPr>
            <w:tcW w:w="2303" w:type="dxa"/>
          </w:tcPr>
          <w:p w14:paraId="6983BB01" w14:textId="77777777" w:rsidR="00D24EE5" w:rsidRPr="00AC31B6" w:rsidRDefault="00D24EE5" w:rsidP="00157D28">
            <w:pPr>
              <w:rPr>
                <w:rFonts w:cs="Times New Roman"/>
                <w:sz w:val="24"/>
                <w:szCs w:val="24"/>
              </w:rPr>
            </w:pPr>
            <w:r w:rsidRPr="00AC31B6">
              <w:rPr>
                <w:rFonts w:cs="Times New Roman"/>
                <w:sz w:val="24"/>
                <w:szCs w:val="24"/>
              </w:rPr>
              <w:t>5 day</w:t>
            </w:r>
          </w:p>
        </w:tc>
      </w:tr>
      <w:tr w:rsidR="00D24EE5" w:rsidRPr="00AC31B6" w14:paraId="0671C993" w14:textId="77777777" w:rsidTr="00157D28">
        <w:trPr>
          <w:trHeight w:val="924"/>
        </w:trPr>
        <w:tc>
          <w:tcPr>
            <w:tcW w:w="918" w:type="dxa"/>
          </w:tcPr>
          <w:p w14:paraId="7E134F7C" w14:textId="701BB3DA" w:rsidR="00D24EE5" w:rsidRPr="00AC31B6" w:rsidRDefault="00D24EE5" w:rsidP="00157D28">
            <w:pPr>
              <w:rPr>
                <w:rFonts w:cs="Times New Roman"/>
                <w:sz w:val="24"/>
                <w:szCs w:val="24"/>
              </w:rPr>
            </w:pPr>
            <w:r w:rsidRPr="00AC31B6">
              <w:rPr>
                <w:rFonts w:cs="Times New Roman"/>
                <w:sz w:val="24"/>
                <w:szCs w:val="24"/>
              </w:rPr>
              <w:t>1</w:t>
            </w:r>
            <w:r w:rsidR="00AC31B6" w:rsidRPr="00AC31B6">
              <w:rPr>
                <w:rFonts w:cs="Times New Roman"/>
                <w:sz w:val="24"/>
                <w:szCs w:val="24"/>
              </w:rPr>
              <w:t>2</w:t>
            </w:r>
          </w:p>
        </w:tc>
        <w:tc>
          <w:tcPr>
            <w:tcW w:w="3106" w:type="dxa"/>
          </w:tcPr>
          <w:p w14:paraId="45DD55BC" w14:textId="77777777" w:rsidR="00D24EE5" w:rsidRPr="00AC31B6" w:rsidRDefault="00D24EE5" w:rsidP="00157D28">
            <w:pPr>
              <w:rPr>
                <w:rFonts w:cs="Times New Roman"/>
                <w:sz w:val="24"/>
                <w:szCs w:val="24"/>
              </w:rPr>
            </w:pPr>
            <w:r w:rsidRPr="00AC31B6">
              <w:rPr>
                <w:rFonts w:cs="Times New Roman"/>
                <w:sz w:val="24"/>
                <w:szCs w:val="24"/>
              </w:rPr>
              <w:t>connect to firebase</w:t>
            </w:r>
          </w:p>
        </w:tc>
        <w:tc>
          <w:tcPr>
            <w:tcW w:w="2012" w:type="dxa"/>
          </w:tcPr>
          <w:p w14:paraId="572EF9B8" w14:textId="77777777" w:rsidR="00D24EE5" w:rsidRPr="00AC31B6" w:rsidRDefault="00D24EE5" w:rsidP="00157D28">
            <w:pPr>
              <w:rPr>
                <w:rFonts w:cs="Times New Roman"/>
                <w:sz w:val="24"/>
                <w:szCs w:val="24"/>
              </w:rPr>
            </w:pPr>
            <w:r w:rsidRPr="00AC31B6">
              <w:rPr>
                <w:rFonts w:cs="Times New Roman"/>
                <w:sz w:val="24"/>
                <w:szCs w:val="24"/>
              </w:rPr>
              <w:t>20/5/2021</w:t>
            </w:r>
          </w:p>
        </w:tc>
        <w:tc>
          <w:tcPr>
            <w:tcW w:w="2012" w:type="dxa"/>
          </w:tcPr>
          <w:p w14:paraId="402EDB50" w14:textId="77777777" w:rsidR="00D24EE5" w:rsidRPr="00AC31B6" w:rsidRDefault="00D24EE5" w:rsidP="00157D28">
            <w:pPr>
              <w:rPr>
                <w:rFonts w:cs="Times New Roman"/>
                <w:sz w:val="24"/>
                <w:szCs w:val="24"/>
              </w:rPr>
            </w:pPr>
            <w:r w:rsidRPr="00AC31B6">
              <w:rPr>
                <w:rFonts w:cs="Times New Roman"/>
                <w:sz w:val="24"/>
                <w:szCs w:val="24"/>
              </w:rPr>
              <w:t>15/6/2021</w:t>
            </w:r>
          </w:p>
        </w:tc>
        <w:tc>
          <w:tcPr>
            <w:tcW w:w="2303" w:type="dxa"/>
          </w:tcPr>
          <w:p w14:paraId="60A0733D" w14:textId="77777777" w:rsidR="00D24EE5" w:rsidRPr="00AC31B6" w:rsidRDefault="00D24EE5" w:rsidP="00157D28">
            <w:pPr>
              <w:rPr>
                <w:rFonts w:cs="Times New Roman"/>
                <w:sz w:val="24"/>
                <w:szCs w:val="24"/>
              </w:rPr>
            </w:pPr>
            <w:r w:rsidRPr="00AC31B6">
              <w:rPr>
                <w:rFonts w:cs="Times New Roman"/>
                <w:sz w:val="24"/>
                <w:szCs w:val="24"/>
              </w:rPr>
              <w:t>15 day</w:t>
            </w:r>
          </w:p>
        </w:tc>
      </w:tr>
      <w:tr w:rsidR="00D24EE5" w:rsidRPr="00AC31B6" w14:paraId="69F11A21" w14:textId="77777777" w:rsidTr="00157D28">
        <w:trPr>
          <w:trHeight w:val="924"/>
        </w:trPr>
        <w:tc>
          <w:tcPr>
            <w:tcW w:w="918" w:type="dxa"/>
          </w:tcPr>
          <w:p w14:paraId="564EBAC8" w14:textId="44610E64" w:rsidR="00D24EE5" w:rsidRPr="00AC31B6" w:rsidRDefault="00D24EE5" w:rsidP="00157D28">
            <w:pPr>
              <w:rPr>
                <w:rFonts w:cs="Times New Roman"/>
                <w:sz w:val="24"/>
                <w:szCs w:val="24"/>
              </w:rPr>
            </w:pPr>
            <w:r w:rsidRPr="00AC31B6">
              <w:rPr>
                <w:rFonts w:cs="Times New Roman"/>
                <w:sz w:val="24"/>
                <w:szCs w:val="24"/>
              </w:rPr>
              <w:lastRenderedPageBreak/>
              <w:t>1</w:t>
            </w:r>
            <w:r w:rsidR="00AC31B6" w:rsidRPr="00AC31B6">
              <w:rPr>
                <w:rFonts w:cs="Times New Roman"/>
                <w:sz w:val="24"/>
                <w:szCs w:val="24"/>
              </w:rPr>
              <w:t>3</w:t>
            </w:r>
          </w:p>
        </w:tc>
        <w:tc>
          <w:tcPr>
            <w:tcW w:w="3106" w:type="dxa"/>
          </w:tcPr>
          <w:p w14:paraId="25607535" w14:textId="6C85A018" w:rsidR="00D24EE5" w:rsidRPr="00AC31B6" w:rsidRDefault="00D24EE5" w:rsidP="00157D28">
            <w:pPr>
              <w:rPr>
                <w:rFonts w:cs="Times New Roman"/>
                <w:sz w:val="24"/>
                <w:szCs w:val="24"/>
              </w:rPr>
            </w:pPr>
            <w:r w:rsidRPr="00AC31B6">
              <w:rPr>
                <w:rFonts w:cs="Times New Roman"/>
                <w:sz w:val="24"/>
                <w:szCs w:val="24"/>
              </w:rPr>
              <w:t>Input datas</w:t>
            </w:r>
          </w:p>
        </w:tc>
        <w:tc>
          <w:tcPr>
            <w:tcW w:w="2012" w:type="dxa"/>
          </w:tcPr>
          <w:p w14:paraId="007D30F9" w14:textId="77777777" w:rsidR="00D24EE5" w:rsidRPr="00AC31B6" w:rsidRDefault="00D24EE5" w:rsidP="00157D28">
            <w:pPr>
              <w:rPr>
                <w:rFonts w:cs="Times New Roman"/>
                <w:sz w:val="24"/>
                <w:szCs w:val="24"/>
              </w:rPr>
            </w:pPr>
            <w:r w:rsidRPr="00AC31B6">
              <w:rPr>
                <w:rFonts w:cs="Times New Roman"/>
                <w:sz w:val="24"/>
                <w:szCs w:val="24"/>
              </w:rPr>
              <w:t>15/6/2021</w:t>
            </w:r>
          </w:p>
        </w:tc>
        <w:tc>
          <w:tcPr>
            <w:tcW w:w="2012" w:type="dxa"/>
          </w:tcPr>
          <w:p w14:paraId="5DCC7534" w14:textId="77777777" w:rsidR="00D24EE5" w:rsidRPr="00AC31B6" w:rsidRDefault="00D24EE5" w:rsidP="00157D28">
            <w:pPr>
              <w:rPr>
                <w:rFonts w:cs="Times New Roman"/>
                <w:sz w:val="24"/>
                <w:szCs w:val="24"/>
              </w:rPr>
            </w:pPr>
            <w:r w:rsidRPr="00AC31B6">
              <w:rPr>
                <w:rFonts w:cs="Times New Roman"/>
                <w:sz w:val="24"/>
                <w:szCs w:val="24"/>
              </w:rPr>
              <w:t>16/6/2021</w:t>
            </w:r>
          </w:p>
        </w:tc>
        <w:tc>
          <w:tcPr>
            <w:tcW w:w="2303" w:type="dxa"/>
          </w:tcPr>
          <w:p w14:paraId="07B9474D" w14:textId="77777777" w:rsidR="00D24EE5" w:rsidRPr="00AC31B6" w:rsidRDefault="00D24EE5" w:rsidP="00157D28">
            <w:pPr>
              <w:rPr>
                <w:rFonts w:cs="Times New Roman"/>
                <w:sz w:val="24"/>
                <w:szCs w:val="24"/>
              </w:rPr>
            </w:pPr>
            <w:r w:rsidRPr="00AC31B6">
              <w:rPr>
                <w:rFonts w:cs="Times New Roman"/>
                <w:sz w:val="24"/>
                <w:szCs w:val="24"/>
              </w:rPr>
              <w:t>1 hour</w:t>
            </w:r>
          </w:p>
        </w:tc>
      </w:tr>
      <w:tr w:rsidR="00D24EE5" w:rsidRPr="00AC31B6" w14:paraId="5A1A6FED" w14:textId="77777777" w:rsidTr="00157D28">
        <w:trPr>
          <w:trHeight w:val="924"/>
        </w:trPr>
        <w:tc>
          <w:tcPr>
            <w:tcW w:w="918" w:type="dxa"/>
          </w:tcPr>
          <w:p w14:paraId="618456ED" w14:textId="5E8C8A28" w:rsidR="00D24EE5" w:rsidRPr="00AC31B6" w:rsidRDefault="00D24EE5" w:rsidP="00157D28">
            <w:pPr>
              <w:rPr>
                <w:rFonts w:cs="Times New Roman"/>
                <w:sz w:val="24"/>
                <w:szCs w:val="24"/>
              </w:rPr>
            </w:pPr>
            <w:r w:rsidRPr="00AC31B6">
              <w:rPr>
                <w:rFonts w:cs="Times New Roman"/>
                <w:sz w:val="24"/>
                <w:szCs w:val="24"/>
              </w:rPr>
              <w:t>1</w:t>
            </w:r>
            <w:r w:rsidR="00AC31B6" w:rsidRPr="00AC31B6">
              <w:rPr>
                <w:rFonts w:cs="Times New Roman"/>
                <w:sz w:val="24"/>
                <w:szCs w:val="24"/>
              </w:rPr>
              <w:t>4</w:t>
            </w:r>
          </w:p>
        </w:tc>
        <w:tc>
          <w:tcPr>
            <w:tcW w:w="3106" w:type="dxa"/>
          </w:tcPr>
          <w:p w14:paraId="2D07B45D" w14:textId="38FB4536" w:rsidR="00D24EE5" w:rsidRPr="00AC31B6" w:rsidRDefault="00D24EE5" w:rsidP="00157D28">
            <w:pPr>
              <w:rPr>
                <w:rFonts w:cs="Times New Roman"/>
                <w:sz w:val="24"/>
                <w:szCs w:val="24"/>
              </w:rPr>
            </w:pPr>
            <w:r w:rsidRPr="00AC31B6">
              <w:rPr>
                <w:rFonts w:cs="Times New Roman"/>
                <w:sz w:val="24"/>
                <w:szCs w:val="24"/>
              </w:rPr>
              <w:t>write SDS</w:t>
            </w:r>
          </w:p>
        </w:tc>
        <w:tc>
          <w:tcPr>
            <w:tcW w:w="2012" w:type="dxa"/>
          </w:tcPr>
          <w:p w14:paraId="1B9F2DB4" w14:textId="77777777" w:rsidR="00D24EE5" w:rsidRPr="00AC31B6" w:rsidRDefault="00D24EE5" w:rsidP="00157D28">
            <w:pPr>
              <w:rPr>
                <w:rFonts w:cs="Times New Roman"/>
                <w:sz w:val="24"/>
                <w:szCs w:val="24"/>
              </w:rPr>
            </w:pPr>
            <w:r w:rsidRPr="00AC31B6">
              <w:rPr>
                <w:rFonts w:cs="Times New Roman"/>
                <w:sz w:val="24"/>
                <w:szCs w:val="24"/>
              </w:rPr>
              <w:t>15/6/2021</w:t>
            </w:r>
          </w:p>
        </w:tc>
        <w:tc>
          <w:tcPr>
            <w:tcW w:w="2012" w:type="dxa"/>
          </w:tcPr>
          <w:p w14:paraId="44A904AB" w14:textId="77777777" w:rsidR="00D24EE5" w:rsidRPr="00AC31B6" w:rsidRDefault="00D24EE5" w:rsidP="00157D28">
            <w:pPr>
              <w:rPr>
                <w:rFonts w:cs="Times New Roman"/>
                <w:sz w:val="24"/>
                <w:szCs w:val="24"/>
              </w:rPr>
            </w:pPr>
            <w:r w:rsidRPr="00AC31B6">
              <w:rPr>
                <w:rFonts w:cs="Times New Roman"/>
                <w:sz w:val="24"/>
                <w:szCs w:val="24"/>
              </w:rPr>
              <w:t>20/6/2021</w:t>
            </w:r>
          </w:p>
        </w:tc>
        <w:tc>
          <w:tcPr>
            <w:tcW w:w="2303" w:type="dxa"/>
          </w:tcPr>
          <w:p w14:paraId="2324E964" w14:textId="77777777" w:rsidR="00D24EE5" w:rsidRPr="00AC31B6" w:rsidRDefault="00D24EE5" w:rsidP="00157D28">
            <w:pPr>
              <w:rPr>
                <w:rFonts w:cs="Times New Roman"/>
                <w:sz w:val="24"/>
                <w:szCs w:val="24"/>
              </w:rPr>
            </w:pPr>
            <w:r w:rsidRPr="00AC31B6">
              <w:rPr>
                <w:rFonts w:cs="Times New Roman"/>
                <w:sz w:val="24"/>
                <w:szCs w:val="24"/>
              </w:rPr>
              <w:t>5 day</w:t>
            </w:r>
          </w:p>
        </w:tc>
      </w:tr>
      <w:tr w:rsidR="00D24EE5" w:rsidRPr="00AC31B6" w14:paraId="1FAA6847" w14:textId="77777777" w:rsidTr="00157D28">
        <w:trPr>
          <w:trHeight w:val="924"/>
        </w:trPr>
        <w:tc>
          <w:tcPr>
            <w:tcW w:w="918" w:type="dxa"/>
          </w:tcPr>
          <w:p w14:paraId="4344C5B1" w14:textId="314F1F69" w:rsidR="00D24EE5" w:rsidRPr="00AC31B6" w:rsidRDefault="00D24EE5" w:rsidP="00157D28">
            <w:pPr>
              <w:rPr>
                <w:rFonts w:cs="Times New Roman"/>
                <w:sz w:val="24"/>
                <w:szCs w:val="24"/>
              </w:rPr>
            </w:pPr>
            <w:r w:rsidRPr="00AC31B6">
              <w:rPr>
                <w:rFonts w:cs="Times New Roman"/>
                <w:sz w:val="24"/>
                <w:szCs w:val="24"/>
              </w:rPr>
              <w:t>1</w:t>
            </w:r>
            <w:r w:rsidR="00AC31B6" w:rsidRPr="00AC31B6">
              <w:rPr>
                <w:rFonts w:cs="Times New Roman"/>
                <w:sz w:val="24"/>
                <w:szCs w:val="24"/>
              </w:rPr>
              <w:t>5</w:t>
            </w:r>
          </w:p>
        </w:tc>
        <w:tc>
          <w:tcPr>
            <w:tcW w:w="3106" w:type="dxa"/>
          </w:tcPr>
          <w:p w14:paraId="4060F509" w14:textId="77777777" w:rsidR="00D24EE5" w:rsidRPr="00AC31B6" w:rsidRDefault="00D24EE5" w:rsidP="00157D28">
            <w:pPr>
              <w:rPr>
                <w:rFonts w:cs="Times New Roman"/>
                <w:sz w:val="24"/>
                <w:szCs w:val="24"/>
              </w:rPr>
            </w:pPr>
            <w:r w:rsidRPr="00AC31B6">
              <w:rPr>
                <w:rFonts w:cs="Times New Roman"/>
                <w:sz w:val="24"/>
                <w:szCs w:val="24"/>
              </w:rPr>
              <w:t>Demo application and fix error</w:t>
            </w:r>
          </w:p>
        </w:tc>
        <w:tc>
          <w:tcPr>
            <w:tcW w:w="2012" w:type="dxa"/>
          </w:tcPr>
          <w:p w14:paraId="62A53D06" w14:textId="77777777" w:rsidR="00D24EE5" w:rsidRPr="00AC31B6" w:rsidRDefault="00D24EE5" w:rsidP="00157D28">
            <w:pPr>
              <w:rPr>
                <w:rFonts w:cs="Times New Roman"/>
                <w:sz w:val="24"/>
                <w:szCs w:val="24"/>
              </w:rPr>
            </w:pPr>
            <w:r w:rsidRPr="00AC31B6">
              <w:rPr>
                <w:rFonts w:cs="Times New Roman"/>
                <w:sz w:val="24"/>
                <w:szCs w:val="24"/>
              </w:rPr>
              <w:t>20/6/2021</w:t>
            </w:r>
          </w:p>
        </w:tc>
        <w:tc>
          <w:tcPr>
            <w:tcW w:w="2012" w:type="dxa"/>
          </w:tcPr>
          <w:p w14:paraId="7822F873" w14:textId="77777777" w:rsidR="00D24EE5" w:rsidRPr="00AC31B6" w:rsidRDefault="00D24EE5" w:rsidP="00157D28">
            <w:pPr>
              <w:rPr>
                <w:rFonts w:cs="Times New Roman"/>
                <w:sz w:val="24"/>
                <w:szCs w:val="24"/>
              </w:rPr>
            </w:pPr>
            <w:r w:rsidRPr="00AC31B6">
              <w:rPr>
                <w:rFonts w:cs="Times New Roman"/>
                <w:sz w:val="24"/>
                <w:szCs w:val="24"/>
              </w:rPr>
              <w:t>26/6/2021</w:t>
            </w:r>
          </w:p>
        </w:tc>
        <w:tc>
          <w:tcPr>
            <w:tcW w:w="2303" w:type="dxa"/>
          </w:tcPr>
          <w:p w14:paraId="70A25BD8" w14:textId="77777777" w:rsidR="00D24EE5" w:rsidRPr="00AC31B6" w:rsidRDefault="00D24EE5" w:rsidP="00157D28">
            <w:pPr>
              <w:rPr>
                <w:rFonts w:cs="Times New Roman"/>
                <w:sz w:val="24"/>
                <w:szCs w:val="24"/>
              </w:rPr>
            </w:pPr>
            <w:r w:rsidRPr="00AC31B6">
              <w:rPr>
                <w:rFonts w:cs="Times New Roman"/>
                <w:sz w:val="24"/>
                <w:szCs w:val="24"/>
              </w:rPr>
              <w:t>6 day</w:t>
            </w:r>
          </w:p>
        </w:tc>
      </w:tr>
    </w:tbl>
    <w:p w14:paraId="6F869FF4" w14:textId="373D6233" w:rsidR="00754287" w:rsidRPr="00AC31B6" w:rsidRDefault="00754287" w:rsidP="00B8556C">
      <w:pPr>
        <w:pStyle w:val="NormalWeb"/>
        <w:spacing w:before="0" w:after="0"/>
        <w:rPr>
          <w:rFonts w:ascii="Times New Roman" w:hAnsi="Times New Roman" w:cs="Times New Roman"/>
          <w:color w:val="000000" w:themeColor="text1"/>
        </w:rPr>
      </w:pPr>
    </w:p>
    <w:p w14:paraId="1AB339B2" w14:textId="77777777" w:rsidR="00B8556C" w:rsidRPr="00AC31B6" w:rsidRDefault="00754287" w:rsidP="00B8556C">
      <w:pPr>
        <w:pStyle w:val="NormalWeb"/>
        <w:spacing w:before="0" w:after="0"/>
        <w:rPr>
          <w:rFonts w:ascii="Times New Roman" w:hAnsi="Times New Roman" w:cs="Times New Roman"/>
          <w:b/>
          <w:bCs/>
          <w:color w:val="000000" w:themeColor="text1"/>
        </w:rPr>
      </w:pPr>
      <w:r w:rsidRPr="00AC31B6">
        <w:rPr>
          <w:rFonts w:ascii="Times New Roman" w:hAnsi="Times New Roman" w:cs="Times New Roman"/>
          <w:b/>
          <w:bCs/>
          <w:color w:val="000000" w:themeColor="text1"/>
        </w:rPr>
        <w:tab/>
      </w:r>
    </w:p>
    <w:p w14:paraId="68B9246C" w14:textId="05B5652F" w:rsidR="00754287" w:rsidRPr="00AC31B6" w:rsidRDefault="00754287" w:rsidP="00D24EE5">
      <w:pPr>
        <w:pStyle w:val="Heading2"/>
        <w:numPr>
          <w:ilvl w:val="0"/>
          <w:numId w:val="9"/>
        </w:numPr>
        <w:rPr>
          <w:rFonts w:ascii="Times New Roman" w:hAnsi="Times New Roman" w:cs="Times New Roman"/>
          <w:color w:val="000000" w:themeColor="text1"/>
          <w:sz w:val="24"/>
          <w:szCs w:val="24"/>
        </w:rPr>
      </w:pPr>
      <w:bookmarkStart w:id="11" w:name="_Toc75551994"/>
      <w:r w:rsidRPr="00AC31B6">
        <w:rPr>
          <w:rFonts w:ascii="Times New Roman" w:hAnsi="Times New Roman" w:cs="Times New Roman"/>
          <w:color w:val="000000" w:themeColor="text1"/>
          <w:sz w:val="24"/>
          <w:szCs w:val="24"/>
        </w:rPr>
        <w:t>Definition of milestones</w:t>
      </w:r>
      <w:bookmarkEnd w:id="11"/>
    </w:p>
    <w:p w14:paraId="21B73D5F" w14:textId="64AAFFF2" w:rsidR="00754287" w:rsidRPr="00AC31B6" w:rsidRDefault="00D24EE5" w:rsidP="00D24EE5">
      <w:pPr>
        <w:pStyle w:val="Heading3"/>
        <w:ind w:left="360"/>
        <w:rPr>
          <w:rFonts w:ascii="Times New Roman" w:hAnsi="Times New Roman" w:cs="Times New Roman"/>
          <w:color w:val="000000" w:themeColor="text1"/>
        </w:rPr>
      </w:pPr>
      <w:r w:rsidRPr="00AC31B6">
        <w:rPr>
          <w:rFonts w:ascii="Times New Roman" w:hAnsi="Times New Roman" w:cs="Times New Roman"/>
          <w:color w:val="000000" w:themeColor="text1"/>
        </w:rPr>
        <w:t xml:space="preserve">    </w:t>
      </w:r>
      <w:bookmarkStart w:id="12" w:name="_Toc75551995"/>
      <w:r w:rsidRPr="00AC31B6">
        <w:rPr>
          <w:rFonts w:ascii="Times New Roman" w:hAnsi="Times New Roman" w:cs="Times New Roman"/>
          <w:color w:val="000000" w:themeColor="text1"/>
        </w:rPr>
        <w:t>8.1. Requirements Doc</w:t>
      </w:r>
      <w:bookmarkEnd w:id="12"/>
      <w:r w:rsidRPr="00AC31B6">
        <w:rPr>
          <w:rFonts w:ascii="Times New Roman" w:hAnsi="Times New Roman" w:cs="Times New Roman"/>
          <w:color w:val="000000" w:themeColor="text1"/>
        </w:rPr>
        <w:t xml:space="preserve"> </w:t>
      </w:r>
    </w:p>
    <w:p w14:paraId="15BDAE97" w14:textId="0F29D61C" w:rsidR="00D24EE5" w:rsidRPr="00AC31B6" w:rsidRDefault="00D24EE5" w:rsidP="00D24EE5">
      <w:pPr>
        <w:pStyle w:val="Heading3"/>
        <w:numPr>
          <w:ilvl w:val="0"/>
          <w:numId w:val="11"/>
        </w:numPr>
        <w:rPr>
          <w:rFonts w:ascii="Times New Roman" w:eastAsia="Arial Unicode MS" w:hAnsi="Times New Roman" w:cs="Times New Roman"/>
          <w:b w:val="0"/>
          <w:bCs w:val="0"/>
          <w:color w:val="000000" w:themeColor="text1"/>
        </w:rPr>
      </w:pPr>
      <w:bookmarkStart w:id="13" w:name="_Toc75551996"/>
      <w:r w:rsidRPr="00AC31B6">
        <w:rPr>
          <w:rFonts w:ascii="Times New Roman" w:eastAsia="Arial Unicode MS" w:hAnsi="Times New Roman" w:cs="Times New Roman"/>
          <w:b w:val="0"/>
          <w:bCs w:val="0"/>
          <w:color w:val="000000" w:themeColor="text1"/>
        </w:rPr>
        <w:t>receive relevant documents , and read and understand it in the time allotted</w:t>
      </w:r>
      <w:bookmarkEnd w:id="13"/>
    </w:p>
    <w:p w14:paraId="5307B8ED" w14:textId="77777777" w:rsidR="00D24EE5" w:rsidRPr="00AC31B6" w:rsidRDefault="00D24EE5" w:rsidP="00D24EE5">
      <w:pPr>
        <w:rPr>
          <w:rFonts w:eastAsia="Arial Unicode MS"/>
        </w:rPr>
      </w:pPr>
    </w:p>
    <w:p w14:paraId="5E59B302" w14:textId="6A4E443F" w:rsidR="00D24EE5" w:rsidRPr="00AC31B6" w:rsidRDefault="00D24EE5" w:rsidP="00D24EE5">
      <w:pPr>
        <w:rPr>
          <w:rFonts w:eastAsiaTheme="majorEastAsia"/>
          <w:b/>
          <w:bCs/>
          <w:color w:val="000000" w:themeColor="text1"/>
        </w:rPr>
      </w:pPr>
      <w:r w:rsidRPr="00AC31B6">
        <w:rPr>
          <w:rFonts w:eastAsiaTheme="majorEastAsia"/>
          <w:b/>
          <w:bCs/>
          <w:color w:val="000000" w:themeColor="text1"/>
        </w:rPr>
        <w:t xml:space="preserve">         8.2.</w:t>
      </w:r>
      <w:r w:rsidRPr="00AC31B6">
        <w:rPr>
          <w:rFonts w:eastAsia="Arial Unicode MS"/>
        </w:rPr>
        <w:t xml:space="preserve"> </w:t>
      </w:r>
      <w:r w:rsidRPr="00AC31B6">
        <w:rPr>
          <w:rFonts w:eastAsiaTheme="majorEastAsia"/>
          <w:b/>
          <w:bCs/>
          <w:color w:val="000000" w:themeColor="text1"/>
        </w:rPr>
        <w:t>Software design</w:t>
      </w:r>
    </w:p>
    <w:p w14:paraId="579D1128" w14:textId="77777777" w:rsidR="00D24EE5" w:rsidRPr="00AC31B6" w:rsidRDefault="00D24EE5" w:rsidP="00D24EE5">
      <w:pPr>
        <w:rPr>
          <w:rFonts w:eastAsiaTheme="majorEastAsia"/>
          <w:b/>
          <w:bCs/>
          <w:color w:val="000000" w:themeColor="text1"/>
        </w:rPr>
      </w:pPr>
    </w:p>
    <w:p w14:paraId="46889C3E" w14:textId="3F450AAE" w:rsidR="00D24EE5" w:rsidRPr="00AC31B6" w:rsidRDefault="00D24EE5" w:rsidP="00D24EE5">
      <w:pPr>
        <w:pStyle w:val="ListParagraph"/>
        <w:numPr>
          <w:ilvl w:val="0"/>
          <w:numId w:val="11"/>
        </w:numPr>
        <w:rPr>
          <w:rFonts w:eastAsia="Arial Unicode MS"/>
        </w:rPr>
      </w:pPr>
      <w:r w:rsidRPr="00AC31B6">
        <w:rPr>
          <w:rFonts w:eastAsia="Arial Unicode MS"/>
        </w:rPr>
        <w:t>Plan time, analyze and design the interface for the application according to the requirements of srs</w:t>
      </w:r>
    </w:p>
    <w:p w14:paraId="56B790EC" w14:textId="77777777" w:rsidR="00D24EE5" w:rsidRPr="00AC31B6" w:rsidRDefault="00D24EE5" w:rsidP="00D24EE5">
      <w:pPr>
        <w:pStyle w:val="ListParagraph"/>
        <w:ind w:left="1890"/>
        <w:rPr>
          <w:rFonts w:eastAsia="Arial Unicode MS"/>
        </w:rPr>
      </w:pPr>
    </w:p>
    <w:p w14:paraId="16770EE0" w14:textId="0957E798" w:rsidR="00754287" w:rsidRPr="00AC31B6" w:rsidRDefault="00326E9C" w:rsidP="00D24EE5">
      <w:pPr>
        <w:pStyle w:val="Heading1"/>
        <w:numPr>
          <w:ilvl w:val="0"/>
          <w:numId w:val="9"/>
        </w:numPr>
        <w:rPr>
          <w:rFonts w:ascii="Times New Roman" w:hAnsi="Times New Roman" w:cs="Times New Roman"/>
          <w:color w:val="000000" w:themeColor="text1"/>
          <w:sz w:val="24"/>
          <w:szCs w:val="24"/>
        </w:rPr>
      </w:pPr>
      <w:r w:rsidRPr="00AC31B6">
        <w:rPr>
          <w:rFonts w:ascii="Times New Roman" w:hAnsi="Times New Roman" w:cs="Times New Roman"/>
          <w:color w:val="000000" w:themeColor="text1"/>
          <w:sz w:val="24"/>
          <w:szCs w:val="24"/>
        </w:rPr>
        <w:t xml:space="preserve"> </w:t>
      </w:r>
      <w:bookmarkStart w:id="14" w:name="_Toc75551997"/>
      <w:r w:rsidRPr="00AC31B6">
        <w:rPr>
          <w:rFonts w:ascii="Times New Roman" w:hAnsi="Times New Roman" w:cs="Times New Roman"/>
          <w:color w:val="000000" w:themeColor="text1"/>
          <w:sz w:val="24"/>
          <w:szCs w:val="24"/>
        </w:rPr>
        <w:t>Component-</w:t>
      </w:r>
      <w:r w:rsidR="00754287" w:rsidRPr="00AC31B6">
        <w:rPr>
          <w:rFonts w:ascii="Times New Roman" w:hAnsi="Times New Roman" w:cs="Times New Roman"/>
          <w:color w:val="000000" w:themeColor="text1"/>
          <w:sz w:val="24"/>
          <w:szCs w:val="24"/>
        </w:rPr>
        <w:t>level design</w:t>
      </w:r>
      <w:bookmarkEnd w:id="14"/>
    </w:p>
    <w:p w14:paraId="535D14F2" w14:textId="76657647" w:rsidR="00326E9C" w:rsidRPr="00AC31B6" w:rsidRDefault="00D24EE5" w:rsidP="003B76FD">
      <w:pPr>
        <w:pStyle w:val="NormalWeb"/>
        <w:numPr>
          <w:ilvl w:val="0"/>
          <w:numId w:val="17"/>
        </w:numPr>
        <w:spacing w:before="0" w:after="0"/>
        <w:rPr>
          <w:rFonts w:ascii="Times New Roman" w:hAnsi="Times New Roman" w:cs="Times New Roman"/>
          <w:bCs/>
          <w:color w:val="000000" w:themeColor="text1"/>
        </w:rPr>
      </w:pPr>
      <w:r w:rsidRPr="00AC31B6">
        <w:rPr>
          <w:rFonts w:ascii="Times New Roman" w:hAnsi="Times New Roman" w:cs="Times New Roman"/>
          <w:bCs/>
          <w:color w:val="000000" w:themeColor="text1"/>
        </w:rPr>
        <w:t>Our system is based on a main menu through which individual pages can be accessed.</w:t>
      </w:r>
    </w:p>
    <w:p w14:paraId="34F96341" w14:textId="73DBDE18" w:rsidR="00754287" w:rsidRPr="00AC31B6" w:rsidRDefault="003B76FD" w:rsidP="000715F8">
      <w:pPr>
        <w:pStyle w:val="Heading2"/>
        <w:ind w:firstLine="720"/>
        <w:rPr>
          <w:rFonts w:ascii="Times New Roman" w:hAnsi="Times New Roman" w:cs="Times New Roman"/>
          <w:color w:val="000000" w:themeColor="text1"/>
          <w:sz w:val="24"/>
          <w:szCs w:val="24"/>
        </w:rPr>
      </w:pPr>
      <w:bookmarkStart w:id="15" w:name="_Toc75551998"/>
      <w:r w:rsidRPr="00AC31B6">
        <w:rPr>
          <w:rFonts w:ascii="Times New Roman" w:hAnsi="Times New Roman" w:cs="Times New Roman"/>
          <w:color w:val="000000" w:themeColor="text1"/>
          <w:sz w:val="24"/>
          <w:szCs w:val="24"/>
        </w:rPr>
        <w:t>9.1</w:t>
      </w:r>
      <w:r w:rsidR="00754287" w:rsidRPr="00AC31B6">
        <w:rPr>
          <w:rFonts w:ascii="Times New Roman" w:hAnsi="Times New Roman" w:cs="Times New Roman"/>
          <w:color w:val="000000" w:themeColor="text1"/>
          <w:sz w:val="24"/>
          <w:szCs w:val="24"/>
        </w:rPr>
        <w:t xml:space="preserve"> </w:t>
      </w:r>
      <w:r w:rsidR="00326E9C" w:rsidRPr="00AC31B6">
        <w:rPr>
          <w:rFonts w:ascii="Times New Roman" w:hAnsi="Times New Roman" w:cs="Times New Roman"/>
          <w:color w:val="000000" w:themeColor="text1"/>
          <w:sz w:val="24"/>
          <w:szCs w:val="24"/>
        </w:rPr>
        <w:t xml:space="preserve">Description for </w:t>
      </w:r>
      <w:r w:rsidRPr="00AC31B6">
        <w:rPr>
          <w:rFonts w:ascii="Times New Roman" w:hAnsi="Times New Roman" w:cs="Times New Roman"/>
          <w:color w:val="000000" w:themeColor="text1"/>
          <w:sz w:val="24"/>
          <w:szCs w:val="24"/>
        </w:rPr>
        <w:t>Onboard Screen</w:t>
      </w:r>
      <w:bookmarkEnd w:id="15"/>
    </w:p>
    <w:p w14:paraId="5E617832" w14:textId="401BF6E8" w:rsidR="00B8556C" w:rsidRPr="00AC31B6" w:rsidRDefault="003B76FD" w:rsidP="003B76FD">
      <w:pPr>
        <w:pStyle w:val="NormalWeb"/>
        <w:numPr>
          <w:ilvl w:val="0"/>
          <w:numId w:val="17"/>
        </w:numPr>
        <w:spacing w:before="0" w:after="0"/>
        <w:rPr>
          <w:rFonts w:ascii="Times New Roman" w:hAnsi="Times New Roman" w:cs="Times New Roman"/>
          <w:bCs/>
          <w:color w:val="000000" w:themeColor="text1"/>
        </w:rPr>
      </w:pPr>
      <w:r w:rsidRPr="00AC31B6">
        <w:rPr>
          <w:rFonts w:ascii="Times New Roman" w:hAnsi="Times New Roman" w:cs="Times New Roman"/>
        </w:rPr>
        <w:t>Display the store's maxim, increasing the customer's eye-catching when entering the application</w:t>
      </w:r>
      <w:r w:rsidR="00326E9C" w:rsidRPr="00AC31B6">
        <w:rPr>
          <w:rFonts w:ascii="Times New Roman" w:hAnsi="Times New Roman" w:cs="Times New Roman"/>
          <w:bCs/>
          <w:color w:val="000000" w:themeColor="text1"/>
        </w:rPr>
        <w:t xml:space="preserve"> </w:t>
      </w:r>
    </w:p>
    <w:p w14:paraId="5C4D1039" w14:textId="77777777" w:rsidR="00326E9C" w:rsidRPr="00AC31B6" w:rsidRDefault="00326E9C" w:rsidP="00B8556C">
      <w:pPr>
        <w:pStyle w:val="NormalWeb"/>
        <w:spacing w:before="0" w:after="0"/>
        <w:ind w:left="720"/>
        <w:rPr>
          <w:rFonts w:ascii="Times New Roman" w:hAnsi="Times New Roman" w:cs="Times New Roman"/>
          <w:bCs/>
          <w:color w:val="000000" w:themeColor="text1"/>
        </w:rPr>
      </w:pPr>
    </w:p>
    <w:p w14:paraId="1374306E" w14:textId="40FEABB7" w:rsidR="00754287" w:rsidRPr="00AC31B6" w:rsidRDefault="003B76FD" w:rsidP="003B76FD">
      <w:pPr>
        <w:pStyle w:val="Heading3"/>
        <w:rPr>
          <w:rFonts w:ascii="Times New Roman" w:hAnsi="Times New Roman" w:cs="Times New Roman"/>
          <w:color w:val="000000" w:themeColor="text1"/>
        </w:rPr>
      </w:pPr>
      <w:r w:rsidRPr="00AC31B6">
        <w:rPr>
          <w:rFonts w:ascii="Times New Roman" w:hAnsi="Times New Roman" w:cs="Times New Roman"/>
          <w:color w:val="000000" w:themeColor="text1"/>
        </w:rPr>
        <w:t xml:space="preserve">            </w:t>
      </w:r>
      <w:bookmarkStart w:id="16" w:name="_Toc75551999"/>
      <w:r w:rsidRPr="00AC31B6">
        <w:rPr>
          <w:rFonts w:ascii="Times New Roman" w:hAnsi="Times New Roman" w:cs="Times New Roman"/>
          <w:color w:val="000000" w:themeColor="text1"/>
        </w:rPr>
        <w:t xml:space="preserve">9.2. </w:t>
      </w:r>
      <w:r w:rsidR="00754287" w:rsidRPr="00AC31B6">
        <w:rPr>
          <w:rFonts w:ascii="Times New Roman" w:hAnsi="Times New Roman" w:cs="Times New Roman"/>
          <w:color w:val="000000" w:themeColor="text1"/>
        </w:rPr>
        <w:t xml:space="preserve"> Processing narrative for </w:t>
      </w:r>
      <w:r w:rsidRPr="00AC31B6">
        <w:rPr>
          <w:rFonts w:ascii="Times New Roman" w:hAnsi="Times New Roman" w:cs="Times New Roman"/>
          <w:color w:val="000000" w:themeColor="text1"/>
        </w:rPr>
        <w:t>Onboard Screen</w:t>
      </w:r>
      <w:bookmarkEnd w:id="16"/>
    </w:p>
    <w:p w14:paraId="2F4F0DF5" w14:textId="77777777" w:rsidR="003B76FD" w:rsidRPr="00AC31B6" w:rsidRDefault="003B76FD" w:rsidP="003B76FD">
      <w:pPr>
        <w:pStyle w:val="NormalWeb"/>
        <w:numPr>
          <w:ilvl w:val="0"/>
          <w:numId w:val="17"/>
        </w:numPr>
        <w:rPr>
          <w:rFonts w:ascii="Times New Roman" w:hAnsi="Times New Roman" w:cs="Times New Roman"/>
          <w:color w:val="000000" w:themeColor="text1"/>
        </w:rPr>
      </w:pPr>
      <w:r w:rsidRPr="00AC31B6">
        <w:rPr>
          <w:rFonts w:ascii="Times New Roman" w:hAnsi="Times New Roman" w:cs="Times New Roman"/>
          <w:color w:val="000000" w:themeColor="text1"/>
        </w:rPr>
        <w:t>After entering the application, the customer will see the application introduction screen.</w:t>
      </w:r>
    </w:p>
    <w:p w14:paraId="26306AD0" w14:textId="18ACB4F6" w:rsidR="00754287" w:rsidRPr="00AC31B6" w:rsidRDefault="003B76FD" w:rsidP="003B76FD">
      <w:pPr>
        <w:pStyle w:val="NormalWeb"/>
        <w:numPr>
          <w:ilvl w:val="0"/>
          <w:numId w:val="17"/>
        </w:numPr>
        <w:spacing w:before="0" w:after="0"/>
        <w:rPr>
          <w:rFonts w:ascii="Times New Roman" w:hAnsi="Times New Roman" w:cs="Times New Roman"/>
          <w:color w:val="000000" w:themeColor="text1"/>
        </w:rPr>
      </w:pPr>
      <w:r w:rsidRPr="00AC31B6">
        <w:rPr>
          <w:rFonts w:ascii="Times New Roman" w:hAnsi="Times New Roman" w:cs="Times New Roman"/>
          <w:color w:val="000000" w:themeColor="text1"/>
        </w:rPr>
        <w:t>The user can press “next” to go to the next screen, until the start button “Get Started”</w:t>
      </w:r>
    </w:p>
    <w:p w14:paraId="34A6EE07" w14:textId="7E61F656" w:rsidR="008A569C" w:rsidRPr="00AC31B6" w:rsidRDefault="008A569C" w:rsidP="008A569C">
      <w:pPr>
        <w:pStyle w:val="NormalWeb"/>
        <w:spacing w:before="0" w:after="0"/>
        <w:ind w:left="720"/>
        <w:jc w:val="center"/>
        <w:rPr>
          <w:rFonts w:ascii="Times New Roman" w:hAnsi="Times New Roman" w:cs="Times New Roman"/>
          <w:noProof/>
        </w:rPr>
      </w:pPr>
      <w:r w:rsidRPr="00AC31B6">
        <w:rPr>
          <w:rFonts w:ascii="Times New Roman" w:hAnsi="Times New Roman" w:cs="Times New Roman"/>
          <w:noProof/>
          <w:lang w:eastAsia="en-US"/>
        </w:rPr>
        <w:lastRenderedPageBreak/>
        <w:drawing>
          <wp:inline distT="0" distB="0" distL="0" distR="0" wp14:anchorId="254116B7" wp14:editId="4D113DCD">
            <wp:extent cx="2371725" cy="48512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8869" cy="4886324"/>
                    </a:xfrm>
                    <a:prstGeom prst="rect">
                      <a:avLst/>
                    </a:prstGeom>
                    <a:noFill/>
                    <a:ln>
                      <a:noFill/>
                    </a:ln>
                  </pic:spPr>
                </pic:pic>
              </a:graphicData>
            </a:graphic>
          </wp:inline>
        </w:drawing>
      </w:r>
    </w:p>
    <w:p w14:paraId="5188926C" w14:textId="77777777" w:rsidR="008A569C" w:rsidRPr="00AC31B6" w:rsidRDefault="008A569C" w:rsidP="008A569C">
      <w:pPr>
        <w:jc w:val="center"/>
      </w:pPr>
      <w:r w:rsidRPr="00AC31B6">
        <w:rPr>
          <w:i/>
        </w:rPr>
        <w:t>Image1: First Screen</w:t>
      </w:r>
    </w:p>
    <w:p w14:paraId="7DB2DB00" w14:textId="77777777" w:rsidR="008A569C" w:rsidRPr="00AC31B6" w:rsidRDefault="008A569C" w:rsidP="008A569C"/>
    <w:p w14:paraId="2B4D58CF" w14:textId="6F1F7426" w:rsidR="003B76FD" w:rsidRPr="00AC31B6" w:rsidRDefault="003B76FD" w:rsidP="000E6FE6">
      <w:pPr>
        <w:pStyle w:val="NormalWeb"/>
        <w:spacing w:before="0" w:after="0"/>
        <w:ind w:left="720"/>
        <w:jc w:val="center"/>
        <w:rPr>
          <w:rFonts w:ascii="Times New Roman" w:hAnsi="Times New Roman" w:cs="Times New Roman"/>
          <w:color w:val="000000" w:themeColor="text1"/>
        </w:rPr>
      </w:pPr>
      <w:r w:rsidRPr="00AC31B6">
        <w:rPr>
          <w:rFonts w:ascii="Times New Roman" w:hAnsi="Times New Roman" w:cs="Times New Roman"/>
          <w:noProof/>
          <w:lang w:eastAsia="en-US"/>
        </w:rPr>
        <w:lastRenderedPageBreak/>
        <w:drawing>
          <wp:inline distT="0" distB="0" distL="0" distR="0" wp14:anchorId="5D43B3B6" wp14:editId="095222C4">
            <wp:extent cx="2667000" cy="5581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5581650"/>
                    </a:xfrm>
                    <a:prstGeom prst="rect">
                      <a:avLst/>
                    </a:prstGeom>
                    <a:noFill/>
                    <a:ln>
                      <a:noFill/>
                    </a:ln>
                  </pic:spPr>
                </pic:pic>
              </a:graphicData>
            </a:graphic>
          </wp:inline>
        </w:drawing>
      </w:r>
    </w:p>
    <w:p w14:paraId="3A8E8894" w14:textId="5D982425" w:rsidR="008A569C" w:rsidRPr="00AC31B6" w:rsidRDefault="008A569C" w:rsidP="008A569C">
      <w:pPr>
        <w:jc w:val="center"/>
      </w:pPr>
      <w:r w:rsidRPr="00AC31B6">
        <w:rPr>
          <w:i/>
        </w:rPr>
        <w:t>Image</w:t>
      </w:r>
      <w:r w:rsidR="000E6FE6" w:rsidRPr="00AC31B6">
        <w:rPr>
          <w:i/>
        </w:rPr>
        <w:t xml:space="preserve"> </w:t>
      </w:r>
      <w:r w:rsidRPr="00AC31B6">
        <w:rPr>
          <w:i/>
        </w:rPr>
        <w:t>2: onboard Screen</w:t>
      </w:r>
    </w:p>
    <w:p w14:paraId="24B7CF0A" w14:textId="77777777" w:rsidR="008A569C" w:rsidRPr="00AC31B6" w:rsidRDefault="008A569C" w:rsidP="008A569C">
      <w:pPr>
        <w:pStyle w:val="NormalWeb"/>
        <w:spacing w:before="0" w:after="0"/>
        <w:ind w:left="720"/>
        <w:jc w:val="center"/>
        <w:rPr>
          <w:rFonts w:ascii="Times New Roman" w:hAnsi="Times New Roman" w:cs="Times New Roman"/>
          <w:color w:val="000000" w:themeColor="text1"/>
        </w:rPr>
      </w:pPr>
    </w:p>
    <w:p w14:paraId="4843DE8A" w14:textId="77777777" w:rsidR="00754287" w:rsidRPr="00AC31B6" w:rsidRDefault="00754287" w:rsidP="00B8556C">
      <w:pPr>
        <w:pStyle w:val="NormalWeb"/>
        <w:spacing w:before="0" w:after="0"/>
        <w:ind w:left="1440"/>
        <w:rPr>
          <w:rFonts w:ascii="Times New Roman" w:hAnsi="Times New Roman" w:cs="Times New Roman"/>
          <w:color w:val="000000" w:themeColor="text1"/>
        </w:rPr>
      </w:pPr>
    </w:p>
    <w:p w14:paraId="2BEE5CD3" w14:textId="5F9FCCBE" w:rsidR="00B8556C" w:rsidRPr="00AC31B6" w:rsidRDefault="00003312" w:rsidP="000E6FE6">
      <w:pPr>
        <w:pStyle w:val="NormalWeb"/>
        <w:spacing w:before="0" w:after="0"/>
        <w:jc w:val="center"/>
        <w:rPr>
          <w:rFonts w:ascii="Times New Roman" w:hAnsi="Times New Roman" w:cs="Times New Roman"/>
          <w:bCs/>
          <w:color w:val="000000" w:themeColor="text1"/>
        </w:rPr>
      </w:pPr>
      <w:r w:rsidRPr="00AC31B6">
        <w:rPr>
          <w:rFonts w:ascii="Times New Roman" w:hAnsi="Times New Roman" w:cs="Times New Roman"/>
          <w:bCs/>
          <w:color w:val="000000" w:themeColor="text1"/>
        </w:rPr>
        <w:lastRenderedPageBreak/>
        <w:t>.</w:t>
      </w:r>
      <w:r w:rsidR="008A569C" w:rsidRPr="00AC31B6">
        <w:rPr>
          <w:rFonts w:ascii="Times New Roman" w:hAnsi="Times New Roman" w:cs="Times New Roman"/>
          <w:noProof/>
        </w:rPr>
        <w:t xml:space="preserve"> </w:t>
      </w:r>
      <w:r w:rsidR="000E6FE6" w:rsidRPr="00AC31B6">
        <w:rPr>
          <w:rFonts w:ascii="Times New Roman" w:hAnsi="Times New Roman" w:cs="Times New Roman"/>
          <w:noProof/>
        </w:rPr>
        <w:t xml:space="preserve"> </w:t>
      </w:r>
      <w:r w:rsidR="008A569C" w:rsidRPr="00AC31B6">
        <w:rPr>
          <w:rFonts w:ascii="Times New Roman" w:hAnsi="Times New Roman" w:cs="Times New Roman"/>
          <w:noProof/>
          <w:lang w:eastAsia="en-US"/>
        </w:rPr>
        <w:drawing>
          <wp:inline distT="0" distB="0" distL="0" distR="0" wp14:anchorId="176594FA" wp14:editId="2F11096C">
            <wp:extent cx="2667000" cy="5629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0" cy="5629275"/>
                    </a:xfrm>
                    <a:prstGeom prst="rect">
                      <a:avLst/>
                    </a:prstGeom>
                    <a:noFill/>
                    <a:ln>
                      <a:noFill/>
                    </a:ln>
                  </pic:spPr>
                </pic:pic>
              </a:graphicData>
            </a:graphic>
          </wp:inline>
        </w:drawing>
      </w:r>
    </w:p>
    <w:p w14:paraId="64370D65" w14:textId="107E6FEA" w:rsidR="008A569C" w:rsidRPr="00AC31B6" w:rsidRDefault="008A569C" w:rsidP="008A569C">
      <w:pPr>
        <w:jc w:val="center"/>
      </w:pPr>
      <w:r w:rsidRPr="00AC31B6">
        <w:rPr>
          <w:bCs/>
          <w:color w:val="000000" w:themeColor="text1"/>
        </w:rPr>
        <w:tab/>
      </w:r>
      <w:r w:rsidRPr="00AC31B6">
        <w:rPr>
          <w:i/>
        </w:rPr>
        <w:t>Image</w:t>
      </w:r>
      <w:r w:rsidR="000E6FE6" w:rsidRPr="00AC31B6">
        <w:rPr>
          <w:i/>
        </w:rPr>
        <w:t xml:space="preserve"> 3</w:t>
      </w:r>
      <w:r w:rsidRPr="00AC31B6">
        <w:rPr>
          <w:i/>
        </w:rPr>
        <w:t>: onboard Screen</w:t>
      </w:r>
    </w:p>
    <w:p w14:paraId="726BE610" w14:textId="2F09C471" w:rsidR="00003312" w:rsidRPr="00AC31B6" w:rsidRDefault="00003312" w:rsidP="008A569C">
      <w:pPr>
        <w:pStyle w:val="NormalWeb"/>
        <w:tabs>
          <w:tab w:val="left" w:pos="4200"/>
        </w:tabs>
        <w:spacing w:before="0" w:after="0"/>
        <w:ind w:left="2160"/>
        <w:rPr>
          <w:rFonts w:ascii="Times New Roman" w:hAnsi="Times New Roman" w:cs="Times New Roman"/>
          <w:bCs/>
          <w:color w:val="000000" w:themeColor="text1"/>
        </w:rPr>
      </w:pPr>
    </w:p>
    <w:p w14:paraId="0DB03C13" w14:textId="7FDA36E7" w:rsidR="00754287" w:rsidRPr="00AC31B6" w:rsidRDefault="000E6FE6" w:rsidP="008A569C">
      <w:pPr>
        <w:jc w:val="center"/>
        <w:rPr>
          <w:noProof/>
        </w:rPr>
      </w:pPr>
      <w:r w:rsidRPr="00AC31B6">
        <w:rPr>
          <w:noProof/>
          <w:lang w:eastAsia="en-US"/>
        </w:rPr>
        <w:lastRenderedPageBreak/>
        <w:drawing>
          <wp:inline distT="0" distB="0" distL="0" distR="0" wp14:anchorId="7232EDFD" wp14:editId="26E0ED76">
            <wp:extent cx="2686050" cy="5629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6050" cy="5629275"/>
                    </a:xfrm>
                    <a:prstGeom prst="rect">
                      <a:avLst/>
                    </a:prstGeom>
                    <a:noFill/>
                    <a:ln>
                      <a:noFill/>
                    </a:ln>
                  </pic:spPr>
                </pic:pic>
              </a:graphicData>
            </a:graphic>
          </wp:inline>
        </w:drawing>
      </w:r>
    </w:p>
    <w:p w14:paraId="717942DC" w14:textId="5406F75E" w:rsidR="000E6FE6" w:rsidRPr="00AC31B6" w:rsidRDefault="000E6FE6" w:rsidP="000E6FE6">
      <w:pPr>
        <w:rPr>
          <w:noProof/>
        </w:rPr>
      </w:pPr>
    </w:p>
    <w:p w14:paraId="2A4CBE52" w14:textId="0572014B" w:rsidR="000E6FE6" w:rsidRPr="00AC31B6" w:rsidRDefault="00577649" w:rsidP="000E6FE6">
      <w:pPr>
        <w:jc w:val="center"/>
        <w:rPr>
          <w:i/>
        </w:rPr>
      </w:pPr>
      <w:r>
        <w:rPr>
          <w:i/>
        </w:rPr>
        <w:t>Image4</w:t>
      </w:r>
      <w:r w:rsidR="000E6FE6" w:rsidRPr="00AC31B6">
        <w:rPr>
          <w:i/>
        </w:rPr>
        <w:t>: onboard screen 3</w:t>
      </w:r>
    </w:p>
    <w:p w14:paraId="3FED7B17" w14:textId="5B1C5D60" w:rsidR="000E6FE6" w:rsidRPr="00AC31B6" w:rsidRDefault="000E6FE6" w:rsidP="000E6FE6">
      <w:pPr>
        <w:jc w:val="center"/>
      </w:pPr>
    </w:p>
    <w:p w14:paraId="6A371CDD" w14:textId="5F5B4730" w:rsidR="000E6FE6" w:rsidRPr="00AC31B6" w:rsidRDefault="000E6FE6" w:rsidP="000E6FE6"/>
    <w:p w14:paraId="4BC6F4C6" w14:textId="0D3134AD" w:rsidR="000E6FE6" w:rsidRPr="00AC31B6" w:rsidRDefault="000E6FE6" w:rsidP="000E6FE6">
      <w:pPr>
        <w:pStyle w:val="ListParagraph"/>
        <w:numPr>
          <w:ilvl w:val="1"/>
          <w:numId w:val="18"/>
        </w:numPr>
      </w:pPr>
      <w:r w:rsidRPr="00AC31B6">
        <w:rPr>
          <w:color w:val="000000" w:themeColor="text1"/>
        </w:rPr>
        <w:t xml:space="preserve">Description for Home Screen </w:t>
      </w:r>
    </w:p>
    <w:p w14:paraId="33BE7AF5" w14:textId="77777777" w:rsidR="000E6FE6" w:rsidRPr="00AC31B6" w:rsidRDefault="000E6FE6" w:rsidP="000E6FE6">
      <w:pPr>
        <w:pStyle w:val="ListParagraph"/>
        <w:ind w:left="1440"/>
      </w:pPr>
    </w:p>
    <w:p w14:paraId="00C607D9" w14:textId="2B507B56" w:rsidR="000E6FE6" w:rsidRPr="00AC31B6" w:rsidRDefault="00577649" w:rsidP="000E6FE6">
      <w:pPr>
        <w:pStyle w:val="ListParagraph"/>
        <w:numPr>
          <w:ilvl w:val="0"/>
          <w:numId w:val="22"/>
        </w:numPr>
      </w:pPr>
      <w:bookmarkStart w:id="17" w:name="_Hlk75541105"/>
      <w:r>
        <w:t>MyMobile Home Screen has</w:t>
      </w:r>
      <w:r w:rsidR="000E6FE6" w:rsidRPr="00AC31B6">
        <w:t>:</w:t>
      </w:r>
    </w:p>
    <w:p w14:paraId="4827BDB0" w14:textId="3E78C543" w:rsidR="000E6FE6" w:rsidRPr="00AC31B6" w:rsidRDefault="00577649" w:rsidP="000E6FE6">
      <w:pPr>
        <w:pStyle w:val="ListParagraph"/>
        <w:numPr>
          <w:ilvl w:val="0"/>
          <w:numId w:val="21"/>
        </w:numPr>
        <w:suppressAutoHyphens w:val="0"/>
        <w:autoSpaceDN w:val="0"/>
        <w:spacing w:before="60" w:after="60"/>
        <w:contextualSpacing w:val="0"/>
        <w:textAlignment w:val="baseline"/>
      </w:pPr>
      <w:r>
        <w:t>Name shop</w:t>
      </w:r>
      <w:r w:rsidR="000E6FE6" w:rsidRPr="00AC31B6">
        <w:t>: The name of the app</w:t>
      </w:r>
    </w:p>
    <w:p w14:paraId="37A4E913" w14:textId="6AE0BF66" w:rsidR="000E6FE6" w:rsidRPr="00AC31B6" w:rsidRDefault="00577649" w:rsidP="000E6FE6">
      <w:pPr>
        <w:pStyle w:val="ListParagraph"/>
        <w:numPr>
          <w:ilvl w:val="0"/>
          <w:numId w:val="21"/>
        </w:numPr>
        <w:suppressAutoHyphens w:val="0"/>
        <w:autoSpaceDN w:val="0"/>
        <w:spacing w:before="60" w:after="60"/>
        <w:contextualSpacing w:val="0"/>
        <w:textAlignment w:val="baseline"/>
      </w:pPr>
      <w:r>
        <w:t>FoodCategory:</w:t>
      </w:r>
      <w:r w:rsidR="000E6FE6" w:rsidRPr="00AC31B6">
        <w:t xml:space="preserve">  Dis</w:t>
      </w:r>
      <w:r>
        <w:t>play the food items in the shop</w:t>
      </w:r>
      <w:r w:rsidR="000E6FE6" w:rsidRPr="00AC31B6">
        <w:t>. When Tap on the Category box on the screen it show the foods of that category</w:t>
      </w:r>
    </w:p>
    <w:p w14:paraId="4C8E3E91" w14:textId="02955EB4" w:rsidR="000E6FE6" w:rsidRPr="00AC31B6" w:rsidRDefault="00577649" w:rsidP="000E6FE6">
      <w:pPr>
        <w:pStyle w:val="ListParagraph"/>
        <w:numPr>
          <w:ilvl w:val="0"/>
          <w:numId w:val="21"/>
        </w:numPr>
        <w:suppressAutoHyphens w:val="0"/>
        <w:autoSpaceDN w:val="0"/>
        <w:spacing w:before="60" w:after="60"/>
        <w:contextualSpacing w:val="0"/>
        <w:textAlignment w:val="baseline"/>
      </w:pPr>
      <w:r>
        <w:t>Popular Dished</w:t>
      </w:r>
      <w:r w:rsidR="000E6FE6" w:rsidRPr="00AC31B6">
        <w:t>: Show the dishes</w:t>
      </w:r>
      <w:r>
        <w:t xml:space="preserve"> with the most views and orders</w:t>
      </w:r>
      <w:r w:rsidR="000E6FE6" w:rsidRPr="00AC31B6">
        <w:t>. When tap on the</w:t>
      </w:r>
      <w:r>
        <w:t xml:space="preserve"> dish in the popular dishes box</w:t>
      </w:r>
      <w:r w:rsidR="000E6FE6" w:rsidRPr="00AC31B6">
        <w:t xml:space="preserve">, Show that product information  </w:t>
      </w:r>
    </w:p>
    <w:p w14:paraId="08031127" w14:textId="195864D4" w:rsidR="000E6FE6" w:rsidRPr="00AC31B6" w:rsidRDefault="00577649" w:rsidP="000E6FE6">
      <w:pPr>
        <w:pStyle w:val="ListParagraph"/>
        <w:numPr>
          <w:ilvl w:val="0"/>
          <w:numId w:val="21"/>
        </w:numPr>
        <w:suppressAutoHyphens w:val="0"/>
        <w:autoSpaceDN w:val="0"/>
        <w:spacing w:before="60" w:after="60"/>
        <w:contextualSpacing w:val="0"/>
        <w:textAlignment w:val="baseline"/>
      </w:pPr>
      <w:r>
        <w:lastRenderedPageBreak/>
        <w:t>Chef’s Specials</w:t>
      </w:r>
      <w:r w:rsidR="000E6FE6" w:rsidRPr="00AC31B6">
        <w:t>: Display the special dishes t</w:t>
      </w:r>
      <w:r>
        <w:t>hat the shop has for sale today</w:t>
      </w:r>
      <w:r w:rsidR="000E6FE6" w:rsidRPr="00AC31B6">
        <w:t>.</w:t>
      </w:r>
      <w:r>
        <w:t xml:space="preserve"> </w:t>
      </w:r>
      <w:r w:rsidR="000E6FE6" w:rsidRPr="00AC31B6">
        <w:t xml:space="preserve">When </w:t>
      </w:r>
      <w:bookmarkStart w:id="18" w:name="_Toc75525405"/>
      <w:r w:rsidR="000E6FE6" w:rsidRPr="00AC31B6">
        <w:t>Tap on the dish in the Chef’s Specials</w:t>
      </w:r>
      <w:bookmarkEnd w:id="18"/>
      <w:r w:rsidR="000E6FE6" w:rsidRPr="00AC31B6">
        <w:t xml:space="preserve"> box, show that product information</w:t>
      </w:r>
    </w:p>
    <w:p w14:paraId="248FD6E0" w14:textId="644BF231" w:rsidR="000E6FE6" w:rsidRPr="00AC31B6" w:rsidRDefault="00577649" w:rsidP="000E6FE6">
      <w:pPr>
        <w:pStyle w:val="ListParagraph"/>
        <w:numPr>
          <w:ilvl w:val="0"/>
          <w:numId w:val="21"/>
        </w:numPr>
      </w:pPr>
      <w:r>
        <w:t>Cart:  Contains customer orders</w:t>
      </w:r>
      <w:r w:rsidR="000E6FE6" w:rsidRPr="00AC31B6">
        <w:t>. When ta</w:t>
      </w:r>
      <w:r>
        <w:t>p cart lable on the home screen</w:t>
      </w:r>
      <w:r w:rsidR="000E6FE6" w:rsidRPr="00AC31B6">
        <w:t>, displays a list of orders that have been placed</w:t>
      </w:r>
    </w:p>
    <w:p w14:paraId="162C50D1" w14:textId="09EECA39" w:rsidR="000E6FE6" w:rsidRPr="00AC31B6" w:rsidRDefault="000E6FE6" w:rsidP="000E6FE6">
      <w:pPr>
        <w:pStyle w:val="ListParagraph"/>
        <w:jc w:val="center"/>
      </w:pPr>
      <w:r w:rsidRPr="00AC31B6">
        <w:rPr>
          <w:noProof/>
        </w:rPr>
        <w:t xml:space="preserve"> </w:t>
      </w:r>
      <w:r w:rsidRPr="00AC31B6">
        <w:rPr>
          <w:noProof/>
          <w:lang w:eastAsia="en-US"/>
        </w:rPr>
        <w:drawing>
          <wp:inline distT="0" distB="0" distL="0" distR="0" wp14:anchorId="5299BABD" wp14:editId="6E9DD3A0">
            <wp:extent cx="2276475" cy="41798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6475" cy="4179804"/>
                    </a:xfrm>
                    <a:prstGeom prst="rect">
                      <a:avLst/>
                    </a:prstGeom>
                    <a:noFill/>
                    <a:ln>
                      <a:noFill/>
                    </a:ln>
                  </pic:spPr>
                </pic:pic>
              </a:graphicData>
            </a:graphic>
          </wp:inline>
        </w:drawing>
      </w:r>
    </w:p>
    <w:bookmarkEnd w:id="17"/>
    <w:p w14:paraId="1CB11A78" w14:textId="12E10A86" w:rsidR="000E6FE6" w:rsidRPr="00AC31B6" w:rsidRDefault="000E6FE6" w:rsidP="000E6FE6"/>
    <w:p w14:paraId="1527D249" w14:textId="3892D6D5" w:rsidR="000E6FE6" w:rsidRPr="00AC31B6" w:rsidRDefault="000E6FE6" w:rsidP="000E6FE6">
      <w:pPr>
        <w:jc w:val="center"/>
        <w:rPr>
          <w:i/>
        </w:rPr>
      </w:pPr>
      <w:r w:rsidRPr="00AC31B6">
        <w:rPr>
          <w:i/>
        </w:rPr>
        <w:t xml:space="preserve">Image5 : home screen </w:t>
      </w:r>
    </w:p>
    <w:p w14:paraId="3A88D226" w14:textId="77777777" w:rsidR="000E6FE6" w:rsidRPr="00AC31B6" w:rsidRDefault="000E6FE6" w:rsidP="000E6FE6"/>
    <w:p w14:paraId="3383B7B7" w14:textId="2433649A" w:rsidR="000E6FE6" w:rsidRPr="00577649" w:rsidRDefault="000E6FE6" w:rsidP="00356348">
      <w:pPr>
        <w:pStyle w:val="ListParagraph"/>
        <w:numPr>
          <w:ilvl w:val="1"/>
          <w:numId w:val="18"/>
        </w:numPr>
        <w:rPr>
          <w:iCs/>
        </w:rPr>
      </w:pPr>
      <w:r w:rsidRPr="00AC31B6">
        <w:rPr>
          <w:color w:val="000000" w:themeColor="text1"/>
        </w:rPr>
        <w:t xml:space="preserve">Description for </w:t>
      </w:r>
      <w:r w:rsidR="00577649">
        <w:rPr>
          <w:color w:val="000000" w:themeColor="text1"/>
        </w:rPr>
        <w:t>Food Category</w:t>
      </w:r>
    </w:p>
    <w:p w14:paraId="046BCA5D" w14:textId="4E3B71C7" w:rsidR="00577649" w:rsidRPr="00AC31B6" w:rsidRDefault="0046053B" w:rsidP="00577649">
      <w:pPr>
        <w:pStyle w:val="ListParagraph"/>
        <w:numPr>
          <w:ilvl w:val="0"/>
          <w:numId w:val="22"/>
        </w:numPr>
      </w:pPr>
      <w:r>
        <w:rPr>
          <w:color w:val="000000" w:themeColor="text1"/>
        </w:rPr>
        <w:t xml:space="preserve">Food </w:t>
      </w:r>
      <w:r>
        <w:rPr>
          <w:sz w:val="26"/>
          <w:szCs w:val="26"/>
        </w:rPr>
        <w:t>Category</w:t>
      </w:r>
      <w:r w:rsidR="00577649">
        <w:rPr>
          <w:sz w:val="26"/>
          <w:szCs w:val="26"/>
        </w:rPr>
        <w:t xml:space="preserve"> </w:t>
      </w:r>
      <w:r w:rsidR="00577649">
        <w:t>has</w:t>
      </w:r>
      <w:r w:rsidR="00577649" w:rsidRPr="00AC31B6">
        <w:t>:</w:t>
      </w:r>
    </w:p>
    <w:p w14:paraId="7FD986E4" w14:textId="3DC013C1" w:rsidR="00E565B5" w:rsidRDefault="003A7556" w:rsidP="00E565B5">
      <w:pPr>
        <w:pStyle w:val="ListParagraph"/>
        <w:numPr>
          <w:ilvl w:val="0"/>
          <w:numId w:val="21"/>
        </w:numPr>
        <w:suppressAutoHyphens w:val="0"/>
        <w:autoSpaceDN w:val="0"/>
        <w:spacing w:before="60" w:after="60"/>
        <w:contextualSpacing w:val="0"/>
        <w:textAlignment w:val="baseline"/>
      </w:pPr>
      <w:r w:rsidRPr="005D278A">
        <w:rPr>
          <w:rFonts w:eastAsia="SimSun"/>
          <w:sz w:val="26"/>
          <w:szCs w:val="26"/>
          <w:lang w:bidi="hi-IN"/>
        </w:rPr>
        <w:t>Name of the type food</w:t>
      </w:r>
      <w:r w:rsidR="005D278A" w:rsidRPr="005D278A">
        <w:rPr>
          <w:rFonts w:eastAsia="SimSun"/>
          <w:sz w:val="26"/>
          <w:szCs w:val="26"/>
          <w:lang w:bidi="hi-IN"/>
        </w:rPr>
        <w:t>s</w:t>
      </w:r>
      <w:r w:rsidR="00577649" w:rsidRPr="00AC31B6">
        <w:t xml:space="preserve">: </w:t>
      </w:r>
      <w:r w:rsidR="005D278A" w:rsidRPr="00AC31B6">
        <w:t>Dis</w:t>
      </w:r>
      <w:r w:rsidR="005D278A">
        <w:t>play the food items in the shop</w:t>
      </w:r>
      <w:r w:rsidR="00E565B5">
        <w:t>. When t</w:t>
      </w:r>
      <w:r w:rsidR="005D278A" w:rsidRPr="00AC31B6">
        <w:t>ap on the Category box on the screen it show the foods of that category</w:t>
      </w:r>
      <w:r w:rsidR="005D278A">
        <w:t>.</w:t>
      </w:r>
    </w:p>
    <w:p w14:paraId="0CC2B2CD" w14:textId="43516FE2" w:rsidR="00E565B5" w:rsidRPr="00E565B5" w:rsidRDefault="00E565B5" w:rsidP="00E565B5">
      <w:pPr>
        <w:pStyle w:val="ListParagraph"/>
        <w:numPr>
          <w:ilvl w:val="0"/>
          <w:numId w:val="21"/>
        </w:numPr>
        <w:suppressAutoHyphens w:val="0"/>
        <w:autoSpaceDN w:val="0"/>
        <w:spacing w:before="60" w:after="60"/>
        <w:contextualSpacing w:val="0"/>
        <w:textAlignment w:val="baseline"/>
        <w:rPr>
          <w:iCs/>
        </w:rPr>
      </w:pPr>
      <w:r w:rsidRPr="00E565B5">
        <w:rPr>
          <w:bCs/>
          <w:iCs/>
          <w:sz w:val="26"/>
          <w:szCs w:val="26"/>
        </w:rPr>
        <w:t>List of dishes: Display the list of dishes of the selected dish type. When selecting a dish, the details of that dish will be displayed</w:t>
      </w:r>
      <w:r>
        <w:rPr>
          <w:bCs/>
          <w:iCs/>
          <w:sz w:val="26"/>
          <w:szCs w:val="26"/>
        </w:rPr>
        <w:t>.</w:t>
      </w:r>
    </w:p>
    <w:p w14:paraId="2B69686C" w14:textId="1BAD43FB" w:rsidR="00E565B5" w:rsidRDefault="00E565B5" w:rsidP="00E565B5">
      <w:pPr>
        <w:pStyle w:val="ListParagraph"/>
        <w:suppressAutoHyphens w:val="0"/>
        <w:autoSpaceDN w:val="0"/>
        <w:spacing w:before="60" w:after="60"/>
        <w:contextualSpacing w:val="0"/>
        <w:jc w:val="center"/>
        <w:textAlignment w:val="baseline"/>
      </w:pPr>
      <w:r>
        <w:rPr>
          <w:noProof/>
          <w:lang w:eastAsia="en-US"/>
        </w:rPr>
        <w:drawing>
          <wp:inline distT="0" distB="0" distL="0" distR="0" wp14:anchorId="279A35C7" wp14:editId="620DDB72">
            <wp:extent cx="2619375" cy="1276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9375" cy="1276350"/>
                    </a:xfrm>
                    <a:prstGeom prst="rect">
                      <a:avLst/>
                    </a:prstGeom>
                  </pic:spPr>
                </pic:pic>
              </a:graphicData>
            </a:graphic>
          </wp:inline>
        </w:drawing>
      </w:r>
    </w:p>
    <w:p w14:paraId="787EBE3E" w14:textId="77777777" w:rsidR="00E565B5" w:rsidRDefault="00E565B5" w:rsidP="00E565B5">
      <w:pPr>
        <w:jc w:val="center"/>
        <w:rPr>
          <w:i/>
          <w:sz w:val="20"/>
          <w:szCs w:val="20"/>
        </w:rPr>
      </w:pPr>
      <w:r w:rsidRPr="00FB50C0">
        <w:rPr>
          <w:i/>
          <w:sz w:val="20"/>
          <w:szCs w:val="20"/>
        </w:rPr>
        <w:t>Image 6 : Food Category</w:t>
      </w:r>
    </w:p>
    <w:p w14:paraId="6115B6DE" w14:textId="54D4F88B" w:rsidR="00E565B5" w:rsidRDefault="00E565B5" w:rsidP="00E565B5">
      <w:pPr>
        <w:pStyle w:val="ListParagraph"/>
        <w:suppressAutoHyphens w:val="0"/>
        <w:autoSpaceDN w:val="0"/>
        <w:spacing w:before="60" w:after="60"/>
        <w:contextualSpacing w:val="0"/>
        <w:jc w:val="center"/>
        <w:textAlignment w:val="baseline"/>
      </w:pPr>
      <w:r>
        <w:rPr>
          <w:noProof/>
          <w:lang w:eastAsia="en-US"/>
        </w:rPr>
        <w:lastRenderedPageBreak/>
        <w:drawing>
          <wp:inline distT="0" distB="0" distL="0" distR="0" wp14:anchorId="12D5038B" wp14:editId="088C9768">
            <wp:extent cx="2700020" cy="3867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6">
                      <a:extLst>
                        <a:ext uri="{28A0092B-C50C-407E-A947-70E740481C1C}">
                          <a14:useLocalDpi xmlns:a14="http://schemas.microsoft.com/office/drawing/2010/main" val="0"/>
                        </a:ext>
                      </a:extLst>
                    </a:blip>
                    <a:srcRect b="30819"/>
                    <a:stretch/>
                  </pic:blipFill>
                  <pic:spPr bwMode="auto">
                    <a:xfrm>
                      <a:off x="0" y="0"/>
                      <a:ext cx="2700020" cy="3867150"/>
                    </a:xfrm>
                    <a:prstGeom prst="rect">
                      <a:avLst/>
                    </a:prstGeom>
                    <a:noFill/>
                    <a:ln>
                      <a:noFill/>
                    </a:ln>
                    <a:extLst>
                      <a:ext uri="{53640926-AAD7-44D8-BBD7-CCE9431645EC}">
                        <a14:shadowObscured xmlns:a14="http://schemas.microsoft.com/office/drawing/2010/main"/>
                      </a:ext>
                    </a:extLst>
                  </pic:spPr>
                </pic:pic>
              </a:graphicData>
            </a:graphic>
          </wp:inline>
        </w:drawing>
      </w:r>
    </w:p>
    <w:p w14:paraId="4932369F" w14:textId="321CBE9E" w:rsidR="00E565B5" w:rsidRPr="00E565B5" w:rsidRDefault="00E565B5" w:rsidP="00E565B5">
      <w:pPr>
        <w:jc w:val="center"/>
        <w:rPr>
          <w:i/>
          <w:sz w:val="20"/>
          <w:szCs w:val="20"/>
        </w:rPr>
      </w:pPr>
      <w:r>
        <w:rPr>
          <w:i/>
          <w:sz w:val="20"/>
          <w:szCs w:val="20"/>
        </w:rPr>
        <w:t xml:space="preserve">Image 7 : screen </w:t>
      </w:r>
      <w:r w:rsidRPr="00862071">
        <w:rPr>
          <w:i/>
          <w:sz w:val="20"/>
          <w:szCs w:val="20"/>
        </w:rPr>
        <w:t>vegetarian dishes</w:t>
      </w:r>
    </w:p>
    <w:p w14:paraId="0CD4132C" w14:textId="10EC91F1" w:rsidR="00356348" w:rsidRPr="00E565B5" w:rsidRDefault="00356348" w:rsidP="00E565B5">
      <w:pPr>
        <w:pStyle w:val="ListParagraph"/>
        <w:numPr>
          <w:ilvl w:val="1"/>
          <w:numId w:val="18"/>
        </w:numPr>
        <w:rPr>
          <w:iCs/>
        </w:rPr>
      </w:pPr>
      <w:r w:rsidRPr="00AC31B6">
        <w:rPr>
          <w:color w:val="000000" w:themeColor="text1"/>
        </w:rPr>
        <w:t xml:space="preserve">Description for product -detail </w:t>
      </w:r>
      <w:r w:rsidRPr="00AC31B6">
        <w:rPr>
          <w:noProof/>
          <w:lang w:eastAsia="en-US"/>
        </w:rPr>
        <w:drawing>
          <wp:inline distT="0" distB="0" distL="0" distR="0" wp14:anchorId="36088C97" wp14:editId="193CBC64">
            <wp:extent cx="3486150" cy="2847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6150" cy="2847975"/>
                    </a:xfrm>
                    <a:prstGeom prst="rect">
                      <a:avLst/>
                    </a:prstGeom>
                    <a:noFill/>
                    <a:ln>
                      <a:noFill/>
                    </a:ln>
                  </pic:spPr>
                </pic:pic>
              </a:graphicData>
            </a:graphic>
          </wp:inline>
        </w:drawing>
      </w:r>
    </w:p>
    <w:p w14:paraId="3EF0439E" w14:textId="77777777" w:rsidR="00356348" w:rsidRPr="00AC31B6" w:rsidRDefault="00356348" w:rsidP="00356348">
      <w:pPr>
        <w:rPr>
          <w:b/>
          <w:lang w:val="vi-VN"/>
        </w:rPr>
      </w:pPr>
    </w:p>
    <w:p w14:paraId="225EECED" w14:textId="77777777" w:rsidR="00356348" w:rsidRPr="00AC31B6" w:rsidRDefault="00356348" w:rsidP="00356348">
      <w:pPr>
        <w:rPr>
          <w:b/>
          <w:lang w:val="vi-VN"/>
        </w:rPr>
      </w:pPr>
      <w:r w:rsidRPr="00AC31B6">
        <w:rPr>
          <w:noProof/>
          <w:lang w:val="vi-VN"/>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52"/>
        <w:gridCol w:w="6504"/>
      </w:tblGrid>
      <w:tr w:rsidR="00356348" w:rsidRPr="00AC31B6" w14:paraId="2E5BA289" w14:textId="77777777" w:rsidTr="00356348">
        <w:trPr>
          <w:trHeight w:val="1052"/>
        </w:trPr>
        <w:tc>
          <w:tcPr>
            <w:tcW w:w="2358" w:type="dxa"/>
            <w:tcBorders>
              <w:top w:val="single" w:sz="4" w:space="0" w:color="FFFFFF"/>
              <w:left w:val="single" w:sz="4" w:space="0" w:color="FFFFFF"/>
              <w:bottom w:val="single" w:sz="4" w:space="0" w:color="FFFFFF"/>
              <w:right w:val="single" w:sz="4" w:space="0" w:color="FFFFFF"/>
            </w:tcBorders>
            <w:vAlign w:val="center"/>
            <w:hideMark/>
          </w:tcPr>
          <w:p w14:paraId="2EB4027C" w14:textId="76A30299" w:rsidR="00356348" w:rsidRPr="00AC31B6" w:rsidRDefault="00356348">
            <w:pPr>
              <w:rPr>
                <w:b/>
                <w:lang w:val="vi-VN"/>
              </w:rPr>
            </w:pPr>
            <w:r w:rsidRPr="00AC31B6">
              <w:rPr>
                <w:noProof/>
                <w:lang w:eastAsia="en-US"/>
              </w:rPr>
              <w:drawing>
                <wp:inline distT="0" distB="0" distL="0" distR="0" wp14:anchorId="01064324" wp14:editId="50375ACB">
                  <wp:extent cx="1333500" cy="49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l="-2" t="66035" r="970" b="16612"/>
                          <a:stretch>
                            <a:fillRect/>
                          </a:stretch>
                        </pic:blipFill>
                        <pic:spPr bwMode="auto">
                          <a:xfrm>
                            <a:off x="0" y="0"/>
                            <a:ext cx="1333500" cy="495300"/>
                          </a:xfrm>
                          <a:prstGeom prst="rect">
                            <a:avLst/>
                          </a:prstGeom>
                          <a:noFill/>
                          <a:ln>
                            <a:noFill/>
                          </a:ln>
                        </pic:spPr>
                      </pic:pic>
                    </a:graphicData>
                  </a:graphic>
                </wp:inline>
              </w:drawing>
            </w:r>
          </w:p>
        </w:tc>
        <w:tc>
          <w:tcPr>
            <w:tcW w:w="7115" w:type="dxa"/>
            <w:tcBorders>
              <w:top w:val="single" w:sz="4" w:space="0" w:color="FFFFFF"/>
              <w:left w:val="single" w:sz="4" w:space="0" w:color="FFFFFF"/>
              <w:bottom w:val="single" w:sz="4" w:space="0" w:color="FFFFFF"/>
              <w:right w:val="single" w:sz="4" w:space="0" w:color="FFFFFF"/>
            </w:tcBorders>
            <w:vAlign w:val="center"/>
            <w:hideMark/>
          </w:tcPr>
          <w:p w14:paraId="4AD02657" w14:textId="77777777" w:rsidR="00356348" w:rsidRPr="00AC31B6" w:rsidRDefault="00356348">
            <w:pPr>
              <w:rPr>
                <w:b/>
                <w:lang w:val="vi-VN"/>
              </w:rPr>
            </w:pPr>
            <w:r w:rsidRPr="00AC31B6">
              <w:rPr>
                <w:b/>
                <w:lang w:val="vi-VN"/>
              </w:rPr>
              <w:t xml:space="preserve">Description: </w:t>
            </w:r>
            <w:r w:rsidRPr="00AC31B6">
              <w:rPr>
                <w:lang w:val="vi-VN"/>
              </w:rPr>
              <w:t>Product name(titleLb1) + Product prices(caloriseLb1) + Product description(descriptionLb1)</w:t>
            </w:r>
          </w:p>
        </w:tc>
      </w:tr>
      <w:tr w:rsidR="00356348" w:rsidRPr="00AC31B6" w14:paraId="693C6A79" w14:textId="77777777" w:rsidTr="00356348">
        <w:trPr>
          <w:trHeight w:val="1070"/>
        </w:trPr>
        <w:tc>
          <w:tcPr>
            <w:tcW w:w="2358" w:type="dxa"/>
            <w:tcBorders>
              <w:top w:val="single" w:sz="4" w:space="0" w:color="FFFFFF"/>
              <w:left w:val="single" w:sz="4" w:space="0" w:color="FFFFFF"/>
              <w:bottom w:val="single" w:sz="4" w:space="0" w:color="FFFFFF"/>
              <w:right w:val="single" w:sz="4" w:space="0" w:color="FFFFFF"/>
            </w:tcBorders>
            <w:vAlign w:val="center"/>
            <w:hideMark/>
          </w:tcPr>
          <w:p w14:paraId="0C772DD3" w14:textId="70ADDFDC" w:rsidR="00356348" w:rsidRPr="00AC31B6" w:rsidRDefault="00356348">
            <w:pPr>
              <w:rPr>
                <w:b/>
                <w:lang w:val="vi-VN"/>
              </w:rPr>
            </w:pPr>
            <w:r w:rsidRPr="00AC31B6">
              <w:rPr>
                <w:noProof/>
                <w:lang w:eastAsia="en-US"/>
              </w:rPr>
              <w:lastRenderedPageBreak/>
              <w:drawing>
                <wp:inline distT="0" distB="0" distL="0" distR="0" wp14:anchorId="684A7E16" wp14:editId="66EB6C7D">
                  <wp:extent cx="1333500" cy="476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l="-2" t="83055" r="970"/>
                          <a:stretch>
                            <a:fillRect/>
                          </a:stretch>
                        </pic:blipFill>
                        <pic:spPr bwMode="auto">
                          <a:xfrm>
                            <a:off x="0" y="0"/>
                            <a:ext cx="1333500" cy="476250"/>
                          </a:xfrm>
                          <a:prstGeom prst="rect">
                            <a:avLst/>
                          </a:prstGeom>
                          <a:noFill/>
                          <a:ln>
                            <a:noFill/>
                          </a:ln>
                        </pic:spPr>
                      </pic:pic>
                    </a:graphicData>
                  </a:graphic>
                </wp:inline>
              </w:drawing>
            </w:r>
          </w:p>
        </w:tc>
        <w:tc>
          <w:tcPr>
            <w:tcW w:w="7115" w:type="dxa"/>
            <w:tcBorders>
              <w:top w:val="single" w:sz="4" w:space="0" w:color="FFFFFF"/>
              <w:left w:val="single" w:sz="4" w:space="0" w:color="FFFFFF"/>
              <w:bottom w:val="single" w:sz="4" w:space="0" w:color="FFFFFF"/>
              <w:right w:val="single" w:sz="4" w:space="0" w:color="FFFFFF"/>
            </w:tcBorders>
            <w:vAlign w:val="center"/>
            <w:hideMark/>
          </w:tcPr>
          <w:p w14:paraId="5325B924" w14:textId="77777777" w:rsidR="00356348" w:rsidRPr="00AC31B6" w:rsidRDefault="00356348">
            <w:pPr>
              <w:rPr>
                <w:lang w:val="vi-VN"/>
              </w:rPr>
            </w:pPr>
            <w:r w:rsidRPr="00AC31B6">
              <w:rPr>
                <w:b/>
                <w:lang w:val="vi-VN"/>
              </w:rPr>
              <w:t>Confirmation function:</w:t>
            </w:r>
            <w:r w:rsidRPr="00AC31B6">
              <w:rPr>
                <w:lang w:val="vi-VN"/>
              </w:rPr>
              <w:t xml:space="preserve"> Customer name (nameField) + Confirm button(placeOrderBtnClicked)</w:t>
            </w:r>
          </w:p>
        </w:tc>
      </w:tr>
    </w:tbl>
    <w:p w14:paraId="4DCDA056" w14:textId="77777777" w:rsidR="00356348" w:rsidRPr="00AC31B6" w:rsidRDefault="00356348" w:rsidP="00356348">
      <w:pPr>
        <w:pStyle w:val="ListParagraph"/>
        <w:ind w:left="390"/>
        <w:rPr>
          <w:b/>
          <w:lang w:val="vi-VN"/>
        </w:rPr>
      </w:pPr>
    </w:p>
    <w:p w14:paraId="648CF129" w14:textId="77777777" w:rsidR="00356348" w:rsidRPr="00AC31B6" w:rsidRDefault="00356348" w:rsidP="00356348">
      <w:pPr>
        <w:rPr>
          <w:b/>
          <w:lang w:val="vi-VN"/>
        </w:rPr>
      </w:pPr>
      <w:r w:rsidRPr="00AC31B6">
        <w:rPr>
          <w:b/>
          <w:lang w:val="vi-VN"/>
        </w:rPr>
        <w:t>#Description:</w:t>
      </w:r>
    </w:p>
    <w:p w14:paraId="0E0C9DA5" w14:textId="77777777" w:rsidR="00356348" w:rsidRPr="00AC31B6" w:rsidRDefault="00356348" w:rsidP="00356348">
      <w:pPr>
        <w:rPr>
          <w:lang w:val="vi-VN"/>
        </w:rPr>
      </w:pPr>
      <w:r w:rsidRPr="00AC31B6">
        <w:rPr>
          <w:b/>
          <w:lang w:val="vi-VN"/>
        </w:rPr>
        <w:tab/>
      </w:r>
      <w:r w:rsidRPr="00AC31B6">
        <w:rPr>
          <w:lang w:val="vi-VN"/>
        </w:rPr>
        <w:t>Product name: Help you know about the name of the dish you clicked on.</w:t>
      </w:r>
    </w:p>
    <w:p w14:paraId="01D8EB5B" w14:textId="5A3CCC49" w:rsidR="00356348" w:rsidRPr="00AC31B6" w:rsidRDefault="00356348" w:rsidP="00356348">
      <w:pPr>
        <w:rPr>
          <w:lang w:val="vi-VN"/>
        </w:rPr>
      </w:pPr>
      <w:r w:rsidRPr="00AC31B6">
        <w:rPr>
          <w:lang w:val="vi-VN"/>
        </w:rPr>
        <w:tab/>
        <w:t>Product prices: Help you know about the price of the food that we are selling.</w:t>
      </w:r>
      <w:r w:rsidRPr="00AC31B6">
        <w:rPr>
          <w:lang w:val="vi-VN"/>
        </w:rPr>
        <w:tab/>
        <w:t>Product description: Help you better understand the food you are watching in a close looking and easy to understand way.</w:t>
      </w:r>
    </w:p>
    <w:p w14:paraId="79C9B6BB" w14:textId="77777777" w:rsidR="00356348" w:rsidRPr="00AC31B6" w:rsidRDefault="00356348" w:rsidP="00356348">
      <w:pPr>
        <w:rPr>
          <w:b/>
          <w:lang w:val="vi-VN"/>
        </w:rPr>
      </w:pPr>
    </w:p>
    <w:p w14:paraId="4A741860" w14:textId="77777777" w:rsidR="00356348" w:rsidRPr="00AC31B6" w:rsidRDefault="00356348" w:rsidP="00356348">
      <w:pPr>
        <w:rPr>
          <w:b/>
          <w:lang w:val="vi-VN"/>
        </w:rPr>
      </w:pPr>
      <w:r w:rsidRPr="00AC31B6">
        <w:rPr>
          <w:b/>
          <w:lang w:val="vi-VN"/>
        </w:rPr>
        <w:t>#Tutorial to order:</w:t>
      </w:r>
    </w:p>
    <w:p w14:paraId="697109A9" w14:textId="4756DAB6" w:rsidR="00356348" w:rsidRPr="00AC31B6" w:rsidRDefault="00356348" w:rsidP="00356348">
      <w:pPr>
        <w:rPr>
          <w:b/>
          <w:lang w:val="vi-VN"/>
        </w:rPr>
      </w:pPr>
      <w:r w:rsidRPr="00AC31B6">
        <w:rPr>
          <w:lang w:val="vi-VN"/>
        </w:rPr>
        <w:t xml:space="preserve">You just need to enter your name in the </w:t>
      </w:r>
      <w:r w:rsidRPr="00AC31B6">
        <w:rPr>
          <w:b/>
          <w:lang w:val="vi-VN"/>
        </w:rPr>
        <w:t>Customer namer</w:t>
      </w:r>
      <w:r w:rsidRPr="00AC31B6">
        <w:rPr>
          <w:lang w:val="vi-VN"/>
        </w:rPr>
        <w:t xml:space="preserve"> </w:t>
      </w:r>
      <w:r w:rsidRPr="00AC31B6">
        <w:rPr>
          <w:b/>
          <w:lang w:val="vi-VN"/>
        </w:rPr>
        <w:sym w:font="Wingdings 3" w:char="F022"/>
      </w:r>
      <w:r w:rsidRPr="00AC31B6">
        <w:rPr>
          <w:lang w:val="vi-VN"/>
        </w:rPr>
        <w:t xml:space="preserve"> click on </w:t>
      </w:r>
      <w:r w:rsidRPr="00AC31B6">
        <w:rPr>
          <w:b/>
          <w:lang w:val="vi-VN"/>
        </w:rPr>
        <w:t>Place Order</w:t>
      </w:r>
      <w:r w:rsidRPr="00AC31B6">
        <w:rPr>
          <w:lang w:val="vi-VN"/>
        </w:rPr>
        <w:t xml:space="preserve"> </w:t>
      </w:r>
      <w:r w:rsidRPr="00AC31B6">
        <w:rPr>
          <w:b/>
          <w:lang w:val="vi-VN"/>
        </w:rPr>
        <w:sym w:font="Wingdings 3" w:char="F022"/>
      </w:r>
      <w:r w:rsidRPr="00AC31B6">
        <w:rPr>
          <w:b/>
          <w:lang w:val="vi-VN"/>
        </w:rPr>
        <w:t xml:space="preserve"> </w:t>
      </w:r>
      <w:r w:rsidRPr="00AC31B6">
        <w:rPr>
          <w:lang w:val="vi-VN"/>
        </w:rPr>
        <w:t xml:space="preserve">Your dish will be added </w:t>
      </w:r>
      <w:r w:rsidRPr="00AC31B6">
        <w:rPr>
          <w:b/>
          <w:lang w:val="vi-VN"/>
        </w:rPr>
        <w:t>Order List.</w:t>
      </w:r>
    </w:p>
    <w:p w14:paraId="6A1162E3" w14:textId="77777777" w:rsidR="00356348" w:rsidRPr="00AC31B6" w:rsidRDefault="00356348" w:rsidP="00356348">
      <w:pPr>
        <w:rPr>
          <w:b/>
          <w:lang w:val="vi-VN"/>
        </w:rPr>
      </w:pPr>
    </w:p>
    <w:p w14:paraId="29C04C3E" w14:textId="48B190AC" w:rsidR="00356348" w:rsidRPr="00AC31B6" w:rsidRDefault="00356348" w:rsidP="00356348">
      <w:pPr>
        <w:pStyle w:val="ListParagraph"/>
        <w:numPr>
          <w:ilvl w:val="1"/>
          <w:numId w:val="18"/>
        </w:numPr>
        <w:rPr>
          <w:b/>
        </w:rPr>
      </w:pPr>
      <w:r w:rsidRPr="00AC31B6">
        <w:rPr>
          <w:color w:val="000000" w:themeColor="text1"/>
        </w:rPr>
        <w:t>Description</w:t>
      </w:r>
      <w:r w:rsidRPr="00AC31B6">
        <w:t xml:space="preserve">  </w:t>
      </w:r>
      <w:r w:rsidRPr="00AC31B6">
        <w:rPr>
          <w:color w:val="000000" w:themeColor="text1"/>
        </w:rPr>
        <w:t>for</w:t>
      </w:r>
      <w:r w:rsidRPr="00AC31B6">
        <w:t xml:space="preserve"> Popular Dished Screen</w:t>
      </w:r>
    </w:p>
    <w:p w14:paraId="26B85465" w14:textId="77777777" w:rsidR="00356348" w:rsidRPr="00AC31B6" w:rsidRDefault="00356348" w:rsidP="00356348">
      <w:pPr>
        <w:pStyle w:val="ListParagraph"/>
        <w:ind w:left="390"/>
        <w:rPr>
          <w:lang w:eastAsia="en-US"/>
        </w:rPr>
      </w:pPr>
    </w:p>
    <w:p w14:paraId="088A7A77" w14:textId="1E480988" w:rsidR="00356348" w:rsidRPr="00AC31B6" w:rsidRDefault="00356348" w:rsidP="00356348">
      <w:r w:rsidRPr="00AC31B6">
        <w:tab/>
      </w:r>
      <w:r w:rsidRPr="00AC31B6">
        <w:tab/>
      </w:r>
      <w:r w:rsidRPr="00AC31B6">
        <w:tab/>
      </w:r>
      <w:r w:rsidRPr="00AC31B6">
        <w:rPr>
          <w:noProof/>
          <w:lang w:eastAsia="en-US"/>
        </w:rPr>
        <w:drawing>
          <wp:inline distT="0" distB="0" distL="0" distR="0" wp14:anchorId="5D30F2A1" wp14:editId="0A20902F">
            <wp:extent cx="2609850" cy="5114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9850" cy="5114925"/>
                    </a:xfrm>
                    <a:prstGeom prst="rect">
                      <a:avLst/>
                    </a:prstGeom>
                    <a:noFill/>
                    <a:ln>
                      <a:noFill/>
                    </a:ln>
                  </pic:spPr>
                </pic:pic>
              </a:graphicData>
            </a:graphic>
          </wp:inline>
        </w:drawing>
      </w:r>
    </w:p>
    <w:p w14:paraId="4388DD8E" w14:textId="77777777" w:rsidR="00356348" w:rsidRPr="00AC31B6" w:rsidRDefault="00356348" w:rsidP="00356348">
      <w:r w:rsidRPr="00AC31B6">
        <w:lastRenderedPageBreak/>
        <w:t>+ Show full information : Popular dish category , Price , Dish Name , Dish Details Image , Use horizontal scroll bar to view more dishes .II. Phân tích giao diện</w:t>
      </w:r>
    </w:p>
    <w:p w14:paraId="74A85E82" w14:textId="237D3742" w:rsidR="00356348" w:rsidRPr="00AC31B6" w:rsidRDefault="00356348" w:rsidP="00356348">
      <w:r w:rsidRPr="00AC31B6">
        <w:tab/>
      </w:r>
      <w:r w:rsidRPr="00AC31B6">
        <w:tab/>
      </w:r>
      <w:r w:rsidRPr="00AC31B6">
        <w:rPr>
          <w:noProof/>
          <w:lang w:eastAsia="en-US"/>
        </w:rPr>
        <w:drawing>
          <wp:inline distT="0" distB="0" distL="0" distR="0" wp14:anchorId="39D90359" wp14:editId="26EB1479">
            <wp:extent cx="5486400" cy="34537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53765"/>
                    </a:xfrm>
                    <a:prstGeom prst="rect">
                      <a:avLst/>
                    </a:prstGeom>
                    <a:noFill/>
                    <a:ln>
                      <a:noFill/>
                    </a:ln>
                  </pic:spPr>
                </pic:pic>
              </a:graphicData>
            </a:graphic>
          </wp:inline>
        </w:drawing>
      </w:r>
    </w:p>
    <w:p w14:paraId="7A3E9DD4" w14:textId="77777777" w:rsidR="00356348" w:rsidRPr="00AC31B6" w:rsidRDefault="00356348" w:rsidP="00356348">
      <w:pPr>
        <w:ind w:left="270"/>
      </w:pPr>
      <w:r w:rsidRPr="00AC31B6">
        <w:tab/>
        <w:t xml:space="preserve">+ </w:t>
      </w:r>
      <w:r w:rsidRPr="00AC31B6">
        <w:rPr>
          <w:b/>
          <w:u w:val="single"/>
        </w:rPr>
        <w:t>Popular Dished</w:t>
      </w:r>
      <w:r w:rsidRPr="00AC31B6">
        <w:t xml:space="preserve"> is a type of dish in 2 categories Special and Popular of the software, Popular Dished is a popular dish and with a stable price and a number of regular buyers, it should be listed on the list of popular dishes. Out .</w:t>
      </w:r>
    </w:p>
    <w:p w14:paraId="4F39D0EA" w14:textId="39E4F500" w:rsidR="00356348" w:rsidRPr="00AC31B6" w:rsidRDefault="00356348" w:rsidP="00356348">
      <w:pPr>
        <w:ind w:left="180"/>
      </w:pPr>
      <w:r w:rsidRPr="00AC31B6">
        <w:tab/>
      </w:r>
      <w:r w:rsidRPr="00AC31B6">
        <w:rPr>
          <w:noProof/>
        </w:rPr>
        <w:tab/>
      </w:r>
      <w:r w:rsidRPr="00AC31B6">
        <w:rPr>
          <w:noProof/>
        </w:rPr>
        <w:tab/>
      </w:r>
      <w:r w:rsidRPr="00AC31B6">
        <w:rPr>
          <w:noProof/>
        </w:rPr>
        <w:tab/>
      </w:r>
      <w:r w:rsidRPr="00AC31B6">
        <w:rPr>
          <w:noProof/>
        </w:rPr>
        <w:tab/>
      </w:r>
      <w:r w:rsidRPr="00AC31B6">
        <w:rPr>
          <w:noProof/>
          <w:lang w:eastAsia="en-US"/>
        </w:rPr>
        <w:drawing>
          <wp:inline distT="0" distB="0" distL="0" distR="0" wp14:anchorId="556246A5" wp14:editId="1712737B">
            <wp:extent cx="1371600" cy="2381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1600" cy="2381250"/>
                    </a:xfrm>
                    <a:prstGeom prst="rect">
                      <a:avLst/>
                    </a:prstGeom>
                    <a:noFill/>
                    <a:ln>
                      <a:noFill/>
                    </a:ln>
                  </pic:spPr>
                </pic:pic>
              </a:graphicData>
            </a:graphic>
          </wp:inline>
        </w:drawing>
      </w:r>
    </w:p>
    <w:p w14:paraId="2D2892C7" w14:textId="16193789" w:rsidR="00356348" w:rsidRPr="00AC31B6" w:rsidRDefault="00356348" w:rsidP="00356348">
      <w:pPr>
        <w:ind w:left="90"/>
      </w:pPr>
      <w:r w:rsidRPr="00AC31B6">
        <w:tab/>
        <w:t xml:space="preserve">+ </w:t>
      </w:r>
      <w:r w:rsidRPr="00AC31B6">
        <w:rPr>
          <w:b/>
          <w:i/>
          <w:u w:val="single"/>
        </w:rPr>
        <w:t>Cassava Flakes</w:t>
      </w:r>
      <w:r w:rsidRPr="00AC31B6">
        <w:t xml:space="preserve"> is the name of the dish .</w:t>
      </w:r>
      <w:r w:rsidRPr="00AC31B6">
        <w:tab/>
      </w:r>
      <w:r w:rsidRPr="00AC31B6">
        <w:tab/>
      </w:r>
      <w:r w:rsidRPr="00AC31B6">
        <w:tab/>
      </w:r>
      <w:r w:rsidRPr="00AC31B6">
        <w:tab/>
      </w:r>
      <w:r w:rsidRPr="00AC31B6">
        <w:tab/>
      </w:r>
    </w:p>
    <w:p w14:paraId="0893B40A" w14:textId="714C39A7" w:rsidR="00356348" w:rsidRPr="00AC31B6" w:rsidRDefault="00356348" w:rsidP="00356348">
      <w:r w:rsidRPr="00AC31B6">
        <w:lastRenderedPageBreak/>
        <w:tab/>
      </w:r>
      <w:r w:rsidRPr="00AC31B6">
        <w:tab/>
      </w:r>
      <w:r w:rsidRPr="00AC31B6">
        <w:tab/>
      </w:r>
      <w:r w:rsidRPr="00AC31B6">
        <w:tab/>
      </w:r>
      <w:r w:rsidRPr="00AC31B6">
        <w:tab/>
      </w:r>
      <w:r w:rsidRPr="00AC31B6">
        <w:rPr>
          <w:noProof/>
        </w:rPr>
        <w:tab/>
      </w:r>
      <w:r w:rsidRPr="00AC31B6">
        <w:rPr>
          <w:noProof/>
        </w:rPr>
        <w:tab/>
      </w:r>
      <w:r w:rsidRPr="00AC31B6">
        <w:rPr>
          <w:noProof/>
          <w:lang w:eastAsia="en-US"/>
        </w:rPr>
        <w:drawing>
          <wp:inline distT="0" distB="0" distL="0" distR="0" wp14:anchorId="6071052F" wp14:editId="7BFD2216">
            <wp:extent cx="2352675" cy="411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52675" cy="4114800"/>
                    </a:xfrm>
                    <a:prstGeom prst="rect">
                      <a:avLst/>
                    </a:prstGeom>
                    <a:noFill/>
                    <a:ln>
                      <a:noFill/>
                    </a:ln>
                  </pic:spPr>
                </pic:pic>
              </a:graphicData>
            </a:graphic>
          </wp:inline>
        </w:drawing>
      </w:r>
    </w:p>
    <w:p w14:paraId="256E8BA5" w14:textId="77777777" w:rsidR="00356348" w:rsidRPr="00AC31B6" w:rsidRDefault="00356348" w:rsidP="00356348">
      <w:r w:rsidRPr="00AC31B6">
        <w:t>+ The above is the product details you can click on this category to see full information as well as the price of this dish.</w:t>
      </w:r>
      <w:r w:rsidRPr="00AC31B6">
        <w:tab/>
      </w:r>
      <w:r w:rsidRPr="00AC31B6">
        <w:tab/>
      </w:r>
    </w:p>
    <w:p w14:paraId="1CF012A2" w14:textId="57E1DBFF" w:rsidR="00356348" w:rsidRPr="00AC31B6" w:rsidRDefault="00356348" w:rsidP="00356348">
      <w:pPr>
        <w:ind w:left="270"/>
        <w:rPr>
          <w:noProof/>
        </w:rPr>
      </w:pPr>
      <w:r w:rsidRPr="00AC31B6">
        <w:lastRenderedPageBreak/>
        <w:tab/>
      </w:r>
      <w:r w:rsidRPr="00AC31B6">
        <w:tab/>
      </w:r>
      <w:r w:rsidRPr="00AC31B6">
        <w:tab/>
      </w:r>
      <w:r w:rsidRPr="00AC31B6">
        <w:tab/>
      </w:r>
      <w:r w:rsidRPr="00AC31B6">
        <w:rPr>
          <w:noProof/>
          <w:lang w:eastAsia="en-US"/>
        </w:rPr>
        <w:drawing>
          <wp:inline distT="0" distB="0" distL="0" distR="0" wp14:anchorId="6AE0CE0A" wp14:editId="0173F099">
            <wp:extent cx="2514600" cy="4124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4600" cy="4124325"/>
                    </a:xfrm>
                    <a:prstGeom prst="rect">
                      <a:avLst/>
                    </a:prstGeom>
                    <a:noFill/>
                    <a:ln>
                      <a:noFill/>
                    </a:ln>
                  </pic:spPr>
                </pic:pic>
              </a:graphicData>
            </a:graphic>
          </wp:inline>
        </w:drawing>
      </w:r>
      <w:r w:rsidRPr="00AC31B6">
        <w:tab/>
      </w:r>
      <w:r w:rsidRPr="00AC31B6">
        <w:tab/>
      </w:r>
      <w:r w:rsidRPr="00AC31B6">
        <w:tab/>
      </w:r>
    </w:p>
    <w:p w14:paraId="41079496" w14:textId="77777777" w:rsidR="00356348" w:rsidRPr="00AC31B6" w:rsidRDefault="00356348" w:rsidP="00356348">
      <w:pPr>
        <w:ind w:left="270"/>
      </w:pPr>
    </w:p>
    <w:p w14:paraId="5ADC201F" w14:textId="77777777" w:rsidR="00356348" w:rsidRPr="00AC31B6" w:rsidRDefault="00356348" w:rsidP="00356348">
      <w:pPr>
        <w:ind w:left="270"/>
      </w:pPr>
      <w:r w:rsidRPr="00AC31B6">
        <w:t>+ This section is Collectionviewcellclick for customers to select to see more details about the product as well as place an order..</w:t>
      </w:r>
    </w:p>
    <w:p w14:paraId="49C9391A" w14:textId="2E1E16D2" w:rsidR="00356348" w:rsidRPr="00AC31B6" w:rsidRDefault="00356348" w:rsidP="00356348">
      <w:pPr>
        <w:ind w:left="270"/>
      </w:pPr>
      <w:r w:rsidRPr="00AC31B6">
        <w:tab/>
      </w:r>
      <w:r w:rsidRPr="00AC31B6">
        <w:tab/>
      </w:r>
      <w:r w:rsidRPr="00AC31B6">
        <w:tab/>
      </w:r>
      <w:r w:rsidRPr="00AC31B6">
        <w:tab/>
      </w:r>
      <w:r w:rsidRPr="00AC31B6">
        <w:rPr>
          <w:noProof/>
          <w:lang w:eastAsia="en-US"/>
        </w:rPr>
        <w:drawing>
          <wp:inline distT="0" distB="0" distL="0" distR="0" wp14:anchorId="4D4D3A09" wp14:editId="1AA7B02B">
            <wp:extent cx="2914650" cy="2466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4650" cy="2466975"/>
                    </a:xfrm>
                    <a:prstGeom prst="rect">
                      <a:avLst/>
                    </a:prstGeom>
                    <a:noFill/>
                    <a:ln>
                      <a:noFill/>
                    </a:ln>
                  </pic:spPr>
                </pic:pic>
              </a:graphicData>
            </a:graphic>
          </wp:inline>
        </w:drawing>
      </w:r>
    </w:p>
    <w:p w14:paraId="47A06D3E" w14:textId="12A41C01" w:rsidR="00356348" w:rsidRPr="00AC31B6" w:rsidRDefault="00356348" w:rsidP="00356348">
      <w:pPr>
        <w:ind w:left="270"/>
      </w:pPr>
      <w:r w:rsidRPr="00AC31B6">
        <w:t>+ You can use the mouse pointer in the arrow direction to activate the scroll bar and see more dishes nhiều .</w:t>
      </w:r>
    </w:p>
    <w:p w14:paraId="3CD2FBF3" w14:textId="77777777" w:rsidR="00356348" w:rsidRPr="00AC31B6" w:rsidRDefault="00356348" w:rsidP="00356348">
      <w:pPr>
        <w:ind w:left="270"/>
      </w:pPr>
    </w:p>
    <w:p w14:paraId="5F07E981" w14:textId="77777777" w:rsidR="00356348" w:rsidRPr="00AC31B6" w:rsidRDefault="00356348" w:rsidP="00356348">
      <w:pPr>
        <w:pStyle w:val="ListParagraph"/>
        <w:ind w:left="1440"/>
        <w:rPr>
          <w:b/>
        </w:rPr>
      </w:pPr>
    </w:p>
    <w:p w14:paraId="6F82C9EB" w14:textId="77777777" w:rsidR="00AC31B6" w:rsidRPr="00AC31B6" w:rsidRDefault="00AC31B6" w:rsidP="00AC31B6">
      <w:pPr>
        <w:rPr>
          <w:color w:val="000000" w:themeColor="text1"/>
        </w:rPr>
      </w:pPr>
    </w:p>
    <w:p w14:paraId="30E45BE9" w14:textId="3D7F7254" w:rsidR="000E6FE6" w:rsidRPr="00AC31B6" w:rsidRDefault="00AC31B6" w:rsidP="00AC31B6">
      <w:pPr>
        <w:pStyle w:val="ListParagraph"/>
        <w:numPr>
          <w:ilvl w:val="1"/>
          <w:numId w:val="18"/>
        </w:numPr>
      </w:pPr>
      <w:r w:rsidRPr="00AC31B6">
        <w:rPr>
          <w:color w:val="000000" w:themeColor="text1"/>
        </w:rPr>
        <w:t xml:space="preserve"> Description</w:t>
      </w:r>
      <w:r w:rsidRPr="00AC31B6">
        <w:t xml:space="preserve">  </w:t>
      </w:r>
      <w:r w:rsidRPr="00AC31B6">
        <w:rPr>
          <w:color w:val="000000" w:themeColor="text1"/>
        </w:rPr>
        <w:t>for</w:t>
      </w:r>
      <w:r w:rsidRPr="00AC31B6">
        <w:t xml:space="preserve"> Chef’s Specials  Screen</w:t>
      </w:r>
    </w:p>
    <w:p w14:paraId="08035BF2" w14:textId="77777777" w:rsidR="00AC31B6" w:rsidRPr="00AC31B6" w:rsidRDefault="00AC31B6" w:rsidP="00AC31B6">
      <w:pPr>
        <w:pStyle w:val="ListParagraph"/>
        <w:numPr>
          <w:ilvl w:val="0"/>
          <w:numId w:val="22"/>
        </w:numPr>
      </w:pPr>
      <w:r w:rsidRPr="00AC31B6">
        <w:lastRenderedPageBreak/>
        <w:t>MyMobile Chef’s Specials</w:t>
      </w:r>
      <w:r w:rsidRPr="00AC31B6">
        <w:rPr>
          <w:b/>
        </w:rPr>
        <w:t xml:space="preserve"> </w:t>
      </w:r>
      <w:r w:rsidRPr="00AC31B6">
        <w:t>Screen has :</w:t>
      </w:r>
    </w:p>
    <w:p w14:paraId="5D51E85D" w14:textId="37861D51" w:rsidR="00AC31B6" w:rsidRPr="00AC31B6" w:rsidRDefault="00AC31B6" w:rsidP="00AC31B6">
      <w:pPr>
        <w:pStyle w:val="ListParagraph"/>
        <w:numPr>
          <w:ilvl w:val="0"/>
          <w:numId w:val="27"/>
        </w:numPr>
      </w:pPr>
      <w:r w:rsidRPr="00AC31B6">
        <w:rPr>
          <w:rFonts w:eastAsia="SimSun"/>
          <w:lang w:bidi="hi-IN"/>
        </w:rPr>
        <w:t xml:space="preserve">List of items that will be sold today .  When </w:t>
      </w:r>
      <w:r w:rsidRPr="00AC31B6">
        <w:t>Tap on any  product  on Chef’s Specials</w:t>
      </w:r>
      <w:r w:rsidRPr="00AC31B6">
        <w:rPr>
          <w:b/>
        </w:rPr>
        <w:t xml:space="preserve"> </w:t>
      </w:r>
      <w:r w:rsidRPr="00AC31B6">
        <w:t>box . Result show that product information</w:t>
      </w:r>
    </w:p>
    <w:p w14:paraId="2F1F7316" w14:textId="1F6B5B16" w:rsidR="00AC31B6" w:rsidRPr="00AC31B6" w:rsidRDefault="00AC31B6" w:rsidP="00AC31B6">
      <w:pPr>
        <w:ind w:left="1080"/>
        <w:jc w:val="center"/>
      </w:pPr>
      <w:r w:rsidRPr="00AC31B6">
        <w:rPr>
          <w:noProof/>
          <w:lang w:eastAsia="en-US"/>
        </w:rPr>
        <w:drawing>
          <wp:inline distT="0" distB="0" distL="0" distR="0" wp14:anchorId="56074841" wp14:editId="706BC704">
            <wp:extent cx="5167222" cy="2235179"/>
            <wp:effectExtent l="0" t="0" r="0" b="0"/>
            <wp:docPr id="37" name="Picture 3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6517" cy="2252177"/>
                    </a:xfrm>
                    <a:prstGeom prst="rect">
                      <a:avLst/>
                    </a:prstGeom>
                    <a:noFill/>
                    <a:ln>
                      <a:noFill/>
                    </a:ln>
                  </pic:spPr>
                </pic:pic>
              </a:graphicData>
            </a:graphic>
          </wp:inline>
        </w:drawing>
      </w:r>
    </w:p>
    <w:p w14:paraId="74922BD6" w14:textId="77777777" w:rsidR="00AC31B6" w:rsidRPr="00AC31B6" w:rsidRDefault="00AC31B6" w:rsidP="00AC31B6">
      <w:pPr>
        <w:ind w:left="1080"/>
        <w:jc w:val="center"/>
      </w:pPr>
    </w:p>
    <w:p w14:paraId="3EC7C7B3" w14:textId="4E3C7EF3" w:rsidR="00AC31B6" w:rsidRPr="00AC31B6" w:rsidRDefault="00AC31B6" w:rsidP="00AC31B6">
      <w:pPr>
        <w:pStyle w:val="ListParagraph"/>
        <w:ind w:left="1440"/>
      </w:pPr>
    </w:p>
    <w:p w14:paraId="01DF198E" w14:textId="6AC298B6" w:rsidR="00AC31B6" w:rsidRPr="00AC31B6" w:rsidRDefault="00AC31B6" w:rsidP="00AC31B6">
      <w:pPr>
        <w:jc w:val="center"/>
      </w:pPr>
      <w:r w:rsidRPr="00AC31B6">
        <w:rPr>
          <w:noProof/>
          <w:lang w:eastAsia="en-US"/>
        </w:rPr>
        <w:drawing>
          <wp:inline distT="0" distB="0" distL="0" distR="0" wp14:anchorId="5776D9E8" wp14:editId="05927EF6">
            <wp:extent cx="2209620" cy="4617974"/>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1285" cy="4684151"/>
                    </a:xfrm>
                    <a:prstGeom prst="rect">
                      <a:avLst/>
                    </a:prstGeom>
                    <a:noFill/>
                    <a:ln>
                      <a:noFill/>
                    </a:ln>
                  </pic:spPr>
                </pic:pic>
              </a:graphicData>
            </a:graphic>
          </wp:inline>
        </w:drawing>
      </w:r>
    </w:p>
    <w:p w14:paraId="4669733B" w14:textId="28331596" w:rsidR="00AC31B6" w:rsidRPr="00AC31B6" w:rsidRDefault="00AC31B6" w:rsidP="00AC31B6">
      <w:pPr>
        <w:pStyle w:val="ListParagraph"/>
        <w:numPr>
          <w:ilvl w:val="1"/>
          <w:numId w:val="18"/>
        </w:numPr>
      </w:pPr>
      <w:r w:rsidRPr="00AC31B6">
        <w:rPr>
          <w:color w:val="000000" w:themeColor="text1"/>
        </w:rPr>
        <w:t>Description</w:t>
      </w:r>
      <w:r w:rsidRPr="00AC31B6">
        <w:t xml:space="preserve">  </w:t>
      </w:r>
      <w:r w:rsidRPr="00AC31B6">
        <w:rPr>
          <w:color w:val="000000" w:themeColor="text1"/>
        </w:rPr>
        <w:t>for</w:t>
      </w:r>
      <w:r w:rsidRPr="00AC31B6">
        <w:t xml:space="preserve">  Cart Screen</w:t>
      </w:r>
    </w:p>
    <w:p w14:paraId="4ACFF2EF" w14:textId="45C3DA96" w:rsidR="00AC31B6" w:rsidRPr="00AC31B6" w:rsidRDefault="00AC31B6" w:rsidP="00AC31B6">
      <w:pPr>
        <w:pStyle w:val="ListParagraph"/>
        <w:ind w:left="1440"/>
      </w:pPr>
    </w:p>
    <w:p w14:paraId="4705901B" w14:textId="77D908B2" w:rsidR="00AC31B6" w:rsidRPr="00AC31B6" w:rsidRDefault="00AC31B6" w:rsidP="00AC31B6">
      <w:pPr>
        <w:pStyle w:val="ListParagraph"/>
        <w:spacing w:after="200" w:line="276" w:lineRule="auto"/>
        <w:ind w:left="1440"/>
        <w:jc w:val="both"/>
        <w:outlineLvl w:val="2"/>
        <w:rPr>
          <w:b/>
          <w:lang w:eastAsia="ja-JP"/>
        </w:rPr>
      </w:pPr>
      <w:bookmarkStart w:id="19" w:name="_Toc75552000"/>
      <w:r w:rsidRPr="00AC31B6">
        <w:rPr>
          <w:b/>
          <w:noProof/>
          <w:lang w:eastAsia="en-US"/>
        </w:rPr>
        <w:lastRenderedPageBreak/>
        <w:drawing>
          <wp:inline distT="0" distB="0" distL="0" distR="0" wp14:anchorId="4305F653" wp14:editId="2C5FF224">
            <wp:extent cx="2914650" cy="5343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4650" cy="5343525"/>
                    </a:xfrm>
                    <a:prstGeom prst="rect">
                      <a:avLst/>
                    </a:prstGeom>
                    <a:noFill/>
                    <a:ln>
                      <a:noFill/>
                    </a:ln>
                  </pic:spPr>
                </pic:pic>
              </a:graphicData>
            </a:graphic>
          </wp:inline>
        </w:drawing>
      </w:r>
      <w:bookmarkEnd w:id="19"/>
    </w:p>
    <w:p w14:paraId="3B7636EC" w14:textId="77777777" w:rsidR="00AC31B6" w:rsidRPr="00AC31B6" w:rsidRDefault="00AC31B6" w:rsidP="00AC31B6">
      <w:pPr>
        <w:pStyle w:val="ListParagraph"/>
        <w:spacing w:after="200" w:line="276" w:lineRule="auto"/>
        <w:ind w:left="1350"/>
        <w:rPr>
          <w:b/>
          <w:bCs/>
          <w:lang w:val="en" w:eastAsia="en-US"/>
        </w:rPr>
      </w:pPr>
      <w:r w:rsidRPr="00AC31B6">
        <w:rPr>
          <w:lang w:eastAsia="en-US"/>
        </w:rPr>
        <w:t xml:space="preserve">·       </w:t>
      </w:r>
      <w:r w:rsidRPr="00AC31B6">
        <w:rPr>
          <w:b/>
          <w:bCs/>
          <w:lang w:val="en" w:eastAsia="en-US"/>
        </w:rPr>
        <w:t>Functional Requirements</w:t>
      </w:r>
    </w:p>
    <w:tbl>
      <w:tblPr>
        <w:tblpPr w:leftFromText="180" w:rightFromText="180" w:vertAnchor="text" w:horzAnchor="margin" w:tblpXSpec="center" w:tblpY="458"/>
        <w:tblW w:w="10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09"/>
        <w:gridCol w:w="3139"/>
        <w:gridCol w:w="1710"/>
        <w:gridCol w:w="2880"/>
      </w:tblGrid>
      <w:tr w:rsidR="0046053B" w:rsidRPr="00AC31B6" w14:paraId="4C21479B" w14:textId="77777777" w:rsidTr="0046053B">
        <w:trPr>
          <w:trHeight w:val="338"/>
        </w:trPr>
        <w:tc>
          <w:tcPr>
            <w:tcW w:w="290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ADFCC31" w14:textId="77777777" w:rsidR="0046053B" w:rsidRPr="00AC31B6" w:rsidRDefault="0046053B" w:rsidP="0046053B">
            <w:pPr>
              <w:jc w:val="center"/>
              <w:rPr>
                <w:lang w:eastAsia="en-US"/>
              </w:rPr>
            </w:pPr>
            <w:r w:rsidRPr="00AC31B6">
              <w:rPr>
                <w:lang w:val="en" w:eastAsia="en-US"/>
              </w:rPr>
              <w:t>Item</w:t>
            </w:r>
          </w:p>
        </w:tc>
        <w:tc>
          <w:tcPr>
            <w:tcW w:w="313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6A9497B" w14:textId="77777777" w:rsidR="0046053B" w:rsidRPr="00AC31B6" w:rsidRDefault="0046053B" w:rsidP="0046053B">
            <w:pPr>
              <w:jc w:val="center"/>
              <w:rPr>
                <w:lang w:eastAsia="en-US"/>
              </w:rPr>
            </w:pPr>
            <w:r w:rsidRPr="00AC31B6">
              <w:rPr>
                <w:lang w:val="en" w:eastAsia="en-US"/>
              </w:rPr>
              <w:t>Description</w:t>
            </w:r>
          </w:p>
        </w:tc>
        <w:tc>
          <w:tcPr>
            <w:tcW w:w="171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774D564" w14:textId="77777777" w:rsidR="0046053B" w:rsidRPr="00AC31B6" w:rsidRDefault="0046053B" w:rsidP="0046053B">
            <w:pPr>
              <w:jc w:val="center"/>
              <w:rPr>
                <w:lang w:eastAsia="en-US"/>
              </w:rPr>
            </w:pPr>
            <w:r w:rsidRPr="00AC31B6">
              <w:rPr>
                <w:lang w:val="en" w:eastAsia="en-US"/>
              </w:rPr>
              <w:t>Action</w:t>
            </w:r>
          </w:p>
        </w:tc>
        <w:tc>
          <w:tcPr>
            <w:tcW w:w="28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82B31C6" w14:textId="77777777" w:rsidR="0046053B" w:rsidRPr="00AC31B6" w:rsidRDefault="0046053B" w:rsidP="0046053B">
            <w:pPr>
              <w:jc w:val="center"/>
              <w:rPr>
                <w:lang w:eastAsia="en-US"/>
              </w:rPr>
            </w:pPr>
            <w:r w:rsidRPr="00AC31B6">
              <w:rPr>
                <w:lang w:val="en" w:eastAsia="en-US"/>
              </w:rPr>
              <w:t>Response</w:t>
            </w:r>
          </w:p>
        </w:tc>
      </w:tr>
      <w:tr w:rsidR="0046053B" w:rsidRPr="00AC31B6" w14:paraId="745F5052" w14:textId="77777777" w:rsidTr="0046053B">
        <w:trPr>
          <w:trHeight w:val="502"/>
        </w:trPr>
        <w:tc>
          <w:tcPr>
            <w:tcW w:w="29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C4D482" w14:textId="77777777" w:rsidR="0046053B" w:rsidRPr="00AC31B6" w:rsidRDefault="0046053B" w:rsidP="0046053B">
            <w:pPr>
              <w:rPr>
                <w:lang w:eastAsia="en-US"/>
              </w:rPr>
            </w:pPr>
            <w:r w:rsidRPr="00AC31B6">
              <w:rPr>
                <w:lang w:val="en" w:eastAsia="en-US"/>
              </w:rPr>
              <w:t>"Enter name" TextInput</w:t>
            </w:r>
          </w:p>
        </w:tc>
        <w:tc>
          <w:tcPr>
            <w:tcW w:w="3139" w:type="dxa"/>
            <w:tcBorders>
              <w:top w:val="nil"/>
              <w:left w:val="nil"/>
              <w:bottom w:val="single" w:sz="8" w:space="0" w:color="auto"/>
              <w:right w:val="single" w:sz="8" w:space="0" w:color="auto"/>
            </w:tcBorders>
            <w:tcMar>
              <w:top w:w="0" w:type="dxa"/>
              <w:left w:w="108" w:type="dxa"/>
              <w:bottom w:w="0" w:type="dxa"/>
              <w:right w:w="108" w:type="dxa"/>
            </w:tcMar>
            <w:hideMark/>
          </w:tcPr>
          <w:p w14:paraId="211958D8" w14:textId="77777777" w:rsidR="0046053B" w:rsidRPr="00AC31B6" w:rsidRDefault="0046053B" w:rsidP="0046053B">
            <w:pPr>
              <w:rPr>
                <w:lang w:eastAsia="en-US"/>
              </w:rPr>
            </w:pPr>
            <w:r w:rsidRPr="00AC31B6">
              <w:rPr>
                <w:lang w:val="en" w:eastAsia="en-US"/>
              </w:rPr>
              <w:t>Used to enter the username, if not entered, the message "Please enter information"</w:t>
            </w:r>
          </w:p>
        </w:tc>
        <w:tc>
          <w:tcPr>
            <w:tcW w:w="1710" w:type="dxa"/>
            <w:tcBorders>
              <w:top w:val="nil"/>
              <w:left w:val="nil"/>
              <w:bottom w:val="single" w:sz="8" w:space="0" w:color="auto"/>
              <w:right w:val="single" w:sz="8" w:space="0" w:color="auto"/>
            </w:tcBorders>
            <w:tcMar>
              <w:top w:w="0" w:type="dxa"/>
              <w:left w:w="108" w:type="dxa"/>
              <w:bottom w:w="0" w:type="dxa"/>
              <w:right w:w="108" w:type="dxa"/>
            </w:tcMar>
            <w:hideMark/>
          </w:tcPr>
          <w:p w14:paraId="6472133C" w14:textId="77777777" w:rsidR="0046053B" w:rsidRPr="00AC31B6" w:rsidRDefault="0046053B" w:rsidP="0046053B">
            <w:pPr>
              <w:rPr>
                <w:lang w:eastAsia="en-US"/>
              </w:rPr>
            </w:pPr>
            <w:r w:rsidRPr="00AC31B6">
              <w:rPr>
                <w:lang w:val="en" w:eastAsia="en-US"/>
              </w:rPr>
              <w:t>Enter a name</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0758CA8E" w14:textId="77777777" w:rsidR="0046053B" w:rsidRPr="00AC31B6" w:rsidRDefault="0046053B" w:rsidP="0046053B">
            <w:pPr>
              <w:rPr>
                <w:lang w:eastAsia="en-US"/>
              </w:rPr>
            </w:pPr>
            <w:r w:rsidRPr="00AC31B6">
              <w:rPr>
                <w:lang w:val="en" w:eastAsia="en-US"/>
              </w:rPr>
              <w:t>The name will be displayed in TextInput</w:t>
            </w:r>
          </w:p>
        </w:tc>
      </w:tr>
      <w:tr w:rsidR="0046053B" w:rsidRPr="00AC31B6" w14:paraId="5EF46EB8" w14:textId="77777777" w:rsidTr="0046053B">
        <w:trPr>
          <w:trHeight w:val="502"/>
        </w:trPr>
        <w:tc>
          <w:tcPr>
            <w:tcW w:w="2909" w:type="dxa"/>
            <w:tcBorders>
              <w:top w:val="single" w:sz="8" w:space="0" w:color="auto"/>
              <w:left w:val="single" w:sz="8" w:space="0" w:color="auto"/>
              <w:bottom w:val="nil"/>
              <w:right w:val="single" w:sz="8" w:space="0" w:color="auto"/>
            </w:tcBorders>
            <w:tcMar>
              <w:top w:w="0" w:type="dxa"/>
              <w:left w:w="108" w:type="dxa"/>
              <w:bottom w:w="0" w:type="dxa"/>
              <w:right w:w="108" w:type="dxa"/>
            </w:tcMar>
            <w:hideMark/>
          </w:tcPr>
          <w:p w14:paraId="07995679" w14:textId="77777777" w:rsidR="0046053B" w:rsidRPr="00AC31B6" w:rsidRDefault="0046053B" w:rsidP="0046053B">
            <w:pPr>
              <w:rPr>
                <w:lang w:eastAsia="en-US"/>
              </w:rPr>
            </w:pPr>
            <w:r w:rsidRPr="00AC31B6">
              <w:rPr>
                <w:lang w:val="en" w:eastAsia="en-US"/>
              </w:rPr>
              <w:t>"Place Order" Button</w:t>
            </w:r>
          </w:p>
        </w:tc>
        <w:tc>
          <w:tcPr>
            <w:tcW w:w="3139" w:type="dxa"/>
            <w:tcBorders>
              <w:top w:val="single" w:sz="8" w:space="0" w:color="auto"/>
              <w:left w:val="nil"/>
              <w:bottom w:val="nil"/>
              <w:right w:val="single" w:sz="8" w:space="0" w:color="auto"/>
            </w:tcBorders>
            <w:tcMar>
              <w:top w:w="0" w:type="dxa"/>
              <w:left w:w="108" w:type="dxa"/>
              <w:bottom w:w="0" w:type="dxa"/>
              <w:right w:w="108" w:type="dxa"/>
            </w:tcMar>
            <w:hideMark/>
          </w:tcPr>
          <w:p w14:paraId="20971D07" w14:textId="77777777" w:rsidR="0046053B" w:rsidRPr="00AC31B6" w:rsidRDefault="0046053B" w:rsidP="0046053B">
            <w:pPr>
              <w:rPr>
                <w:lang w:eastAsia="en-US"/>
              </w:rPr>
            </w:pPr>
            <w:r w:rsidRPr="00AC31B6">
              <w:rPr>
                <w:lang w:val="en" w:eastAsia="en-US"/>
              </w:rPr>
              <w:t>Used to transfer information "user name", "dish name" and display it on the list order page</w:t>
            </w:r>
          </w:p>
        </w:tc>
        <w:tc>
          <w:tcPr>
            <w:tcW w:w="1710" w:type="dxa"/>
            <w:tcBorders>
              <w:top w:val="single" w:sz="8" w:space="0" w:color="auto"/>
              <w:left w:val="nil"/>
              <w:bottom w:val="nil"/>
              <w:right w:val="single" w:sz="8" w:space="0" w:color="auto"/>
            </w:tcBorders>
            <w:tcMar>
              <w:top w:w="0" w:type="dxa"/>
              <w:left w:w="108" w:type="dxa"/>
              <w:bottom w:w="0" w:type="dxa"/>
              <w:right w:w="108" w:type="dxa"/>
            </w:tcMar>
            <w:hideMark/>
          </w:tcPr>
          <w:p w14:paraId="60414A71" w14:textId="77777777" w:rsidR="0046053B" w:rsidRPr="00AC31B6" w:rsidRDefault="0046053B" w:rsidP="0046053B">
            <w:pPr>
              <w:rPr>
                <w:lang w:eastAsia="en-US"/>
              </w:rPr>
            </w:pPr>
            <w:r w:rsidRPr="00AC31B6">
              <w:rPr>
                <w:lang w:val="en" w:eastAsia="en-US"/>
              </w:rPr>
              <w:t>Tap to switch pages</w:t>
            </w:r>
          </w:p>
        </w:tc>
        <w:tc>
          <w:tcPr>
            <w:tcW w:w="2880" w:type="dxa"/>
            <w:tcBorders>
              <w:top w:val="single" w:sz="8" w:space="0" w:color="auto"/>
              <w:left w:val="nil"/>
              <w:bottom w:val="nil"/>
              <w:right w:val="single" w:sz="8" w:space="0" w:color="auto"/>
            </w:tcBorders>
            <w:tcMar>
              <w:top w:w="0" w:type="dxa"/>
              <w:left w:w="108" w:type="dxa"/>
              <w:bottom w:w="0" w:type="dxa"/>
              <w:right w:w="108" w:type="dxa"/>
            </w:tcMar>
            <w:hideMark/>
          </w:tcPr>
          <w:p w14:paraId="43D1B408" w14:textId="77777777" w:rsidR="0046053B" w:rsidRPr="00AC31B6" w:rsidRDefault="0046053B" w:rsidP="0046053B">
            <w:pPr>
              <w:rPr>
                <w:lang w:eastAsia="en-US"/>
              </w:rPr>
            </w:pPr>
            <w:r w:rsidRPr="00AC31B6">
              <w:rPr>
                <w:lang w:val="en" w:eastAsia="en-US"/>
              </w:rPr>
              <w:t>Switch to the Order screen</w:t>
            </w:r>
          </w:p>
        </w:tc>
      </w:tr>
      <w:tr w:rsidR="0046053B" w:rsidRPr="00AC31B6" w14:paraId="467D8B5B" w14:textId="77777777" w:rsidTr="0046053B">
        <w:trPr>
          <w:trHeight w:val="207"/>
        </w:trPr>
        <w:tc>
          <w:tcPr>
            <w:tcW w:w="2909" w:type="dxa"/>
            <w:tcBorders>
              <w:top w:val="nil"/>
              <w:left w:val="single" w:sz="8" w:space="0" w:color="auto"/>
              <w:bottom w:val="single" w:sz="4" w:space="0" w:color="auto"/>
              <w:right w:val="single" w:sz="8" w:space="0" w:color="auto"/>
            </w:tcBorders>
            <w:tcMar>
              <w:top w:w="0" w:type="dxa"/>
              <w:left w:w="108" w:type="dxa"/>
              <w:bottom w:w="0" w:type="dxa"/>
              <w:right w:w="108" w:type="dxa"/>
            </w:tcMar>
          </w:tcPr>
          <w:p w14:paraId="6248848C" w14:textId="77777777" w:rsidR="0046053B" w:rsidRPr="00AC31B6" w:rsidRDefault="0046053B" w:rsidP="0046053B">
            <w:pPr>
              <w:rPr>
                <w:lang w:val="en" w:eastAsia="en-US"/>
              </w:rPr>
            </w:pPr>
          </w:p>
        </w:tc>
        <w:tc>
          <w:tcPr>
            <w:tcW w:w="3139" w:type="dxa"/>
            <w:tcBorders>
              <w:top w:val="nil"/>
              <w:left w:val="nil"/>
              <w:bottom w:val="single" w:sz="4" w:space="0" w:color="auto"/>
              <w:right w:val="single" w:sz="8" w:space="0" w:color="auto"/>
            </w:tcBorders>
            <w:tcMar>
              <w:top w:w="0" w:type="dxa"/>
              <w:left w:w="108" w:type="dxa"/>
              <w:bottom w:w="0" w:type="dxa"/>
              <w:right w:w="108" w:type="dxa"/>
            </w:tcMar>
          </w:tcPr>
          <w:p w14:paraId="1311EACB" w14:textId="77777777" w:rsidR="0046053B" w:rsidRPr="00AC31B6" w:rsidRDefault="0046053B" w:rsidP="0046053B">
            <w:pPr>
              <w:rPr>
                <w:lang w:val="en" w:eastAsia="en-US"/>
              </w:rPr>
            </w:pPr>
          </w:p>
        </w:tc>
        <w:tc>
          <w:tcPr>
            <w:tcW w:w="1710" w:type="dxa"/>
            <w:tcBorders>
              <w:top w:val="nil"/>
              <w:left w:val="nil"/>
              <w:bottom w:val="single" w:sz="4" w:space="0" w:color="auto"/>
              <w:right w:val="single" w:sz="8" w:space="0" w:color="auto"/>
            </w:tcBorders>
            <w:tcMar>
              <w:top w:w="0" w:type="dxa"/>
              <w:left w:w="108" w:type="dxa"/>
              <w:bottom w:w="0" w:type="dxa"/>
              <w:right w:w="108" w:type="dxa"/>
            </w:tcMar>
          </w:tcPr>
          <w:p w14:paraId="316931DB" w14:textId="77777777" w:rsidR="0046053B" w:rsidRPr="00AC31B6" w:rsidRDefault="0046053B" w:rsidP="0046053B">
            <w:pPr>
              <w:rPr>
                <w:lang w:val="en" w:eastAsia="en-US"/>
              </w:rPr>
            </w:pPr>
          </w:p>
        </w:tc>
        <w:tc>
          <w:tcPr>
            <w:tcW w:w="2880" w:type="dxa"/>
            <w:tcBorders>
              <w:top w:val="nil"/>
              <w:left w:val="nil"/>
              <w:bottom w:val="single" w:sz="4" w:space="0" w:color="auto"/>
              <w:right w:val="single" w:sz="8" w:space="0" w:color="auto"/>
            </w:tcBorders>
            <w:tcMar>
              <w:top w:w="0" w:type="dxa"/>
              <w:left w:w="108" w:type="dxa"/>
              <w:bottom w:w="0" w:type="dxa"/>
              <w:right w:w="108" w:type="dxa"/>
            </w:tcMar>
          </w:tcPr>
          <w:p w14:paraId="2BAA7CAC" w14:textId="77777777" w:rsidR="0046053B" w:rsidRPr="00AC31B6" w:rsidRDefault="0046053B" w:rsidP="0046053B">
            <w:pPr>
              <w:rPr>
                <w:lang w:val="en" w:eastAsia="en-US"/>
              </w:rPr>
            </w:pPr>
          </w:p>
        </w:tc>
      </w:tr>
    </w:tbl>
    <w:p w14:paraId="4125D0C7" w14:textId="77777777" w:rsidR="00AC31B6" w:rsidRPr="00AC31B6" w:rsidRDefault="00AC31B6" w:rsidP="00AC31B6">
      <w:pPr>
        <w:pStyle w:val="ListParagraph"/>
        <w:spacing w:after="200" w:line="276" w:lineRule="auto"/>
        <w:ind w:left="1350"/>
        <w:rPr>
          <w:lang w:eastAsia="en-US"/>
        </w:rPr>
      </w:pPr>
    </w:p>
    <w:p w14:paraId="71717088" w14:textId="77777777" w:rsidR="00AC31B6" w:rsidRPr="00AC31B6" w:rsidRDefault="00AC31B6" w:rsidP="00AC31B6">
      <w:pPr>
        <w:spacing w:after="200" w:line="276" w:lineRule="auto"/>
        <w:rPr>
          <w:b/>
          <w:bCs/>
          <w:lang w:val="en" w:eastAsia="en-US"/>
        </w:rPr>
      </w:pPr>
    </w:p>
    <w:p w14:paraId="27F70519" w14:textId="77777777" w:rsidR="00AC31B6" w:rsidRPr="00AC31B6" w:rsidRDefault="00AC31B6" w:rsidP="00AC31B6">
      <w:pPr>
        <w:pStyle w:val="ListParagraph"/>
        <w:numPr>
          <w:ilvl w:val="0"/>
          <w:numId w:val="28"/>
        </w:numPr>
        <w:suppressAutoHyphens w:val="0"/>
        <w:spacing w:after="200" w:line="276" w:lineRule="auto"/>
        <w:rPr>
          <w:lang w:val="en" w:eastAsia="en-US"/>
        </w:rPr>
      </w:pPr>
      <w:r w:rsidRPr="00AC31B6">
        <w:rPr>
          <w:b/>
          <w:bCs/>
          <w:lang w:val="en" w:eastAsia="en-US"/>
        </w:rPr>
        <w:lastRenderedPageBreak/>
        <w:t xml:space="preserve">Order Interface: </w:t>
      </w:r>
    </w:p>
    <w:p w14:paraId="4A8B54F1" w14:textId="5080D85A" w:rsidR="00AC31B6" w:rsidRPr="00AC31B6" w:rsidRDefault="00AC31B6" w:rsidP="00AC31B6">
      <w:pPr>
        <w:spacing w:after="200" w:line="276" w:lineRule="auto"/>
        <w:jc w:val="both"/>
        <w:outlineLvl w:val="2"/>
        <w:rPr>
          <w:b/>
          <w:lang w:eastAsia="ja-JP"/>
        </w:rPr>
      </w:pPr>
      <w:bookmarkStart w:id="20" w:name="_Toc75552001"/>
      <w:r w:rsidRPr="00AC31B6">
        <w:rPr>
          <w:b/>
          <w:noProof/>
          <w:lang w:eastAsia="en-US"/>
        </w:rPr>
        <w:drawing>
          <wp:inline distT="0" distB="0" distL="0" distR="0" wp14:anchorId="56C7B8B3" wp14:editId="7A314DC1">
            <wp:extent cx="3562350" cy="513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350" cy="5133975"/>
                    </a:xfrm>
                    <a:prstGeom prst="rect">
                      <a:avLst/>
                    </a:prstGeom>
                    <a:noFill/>
                    <a:ln>
                      <a:noFill/>
                    </a:ln>
                  </pic:spPr>
                </pic:pic>
              </a:graphicData>
            </a:graphic>
          </wp:inline>
        </w:drawing>
      </w:r>
      <w:bookmarkEnd w:id="20"/>
    </w:p>
    <w:p w14:paraId="5E46789E" w14:textId="77777777" w:rsidR="00AC31B6" w:rsidRPr="00AC31B6" w:rsidRDefault="00AC31B6" w:rsidP="00AC31B6">
      <w:pPr>
        <w:pStyle w:val="ListParagraph"/>
        <w:ind w:left="1800"/>
        <w:jc w:val="both"/>
        <w:outlineLvl w:val="2"/>
        <w:rPr>
          <w:b/>
        </w:rPr>
      </w:pPr>
    </w:p>
    <w:p w14:paraId="508E21C9" w14:textId="77777777" w:rsidR="00AC31B6" w:rsidRPr="00AC31B6" w:rsidRDefault="00AC31B6" w:rsidP="00AC31B6">
      <w:pPr>
        <w:pStyle w:val="ListParagraph"/>
        <w:ind w:left="1800"/>
        <w:jc w:val="both"/>
        <w:outlineLvl w:val="2"/>
        <w:rPr>
          <w:b/>
        </w:rPr>
      </w:pPr>
    </w:p>
    <w:p w14:paraId="77B2F46F" w14:textId="77777777" w:rsidR="00AC31B6" w:rsidRPr="00AC31B6" w:rsidRDefault="00AC31B6" w:rsidP="00AC31B6">
      <w:pPr>
        <w:pStyle w:val="ListParagraph"/>
        <w:ind w:left="1800"/>
        <w:jc w:val="both"/>
        <w:outlineLvl w:val="2"/>
        <w:rPr>
          <w:b/>
        </w:rPr>
      </w:pPr>
    </w:p>
    <w:p w14:paraId="27582D0E" w14:textId="77777777" w:rsidR="00AC31B6" w:rsidRPr="00AC31B6" w:rsidRDefault="00AC31B6" w:rsidP="00AC31B6">
      <w:pPr>
        <w:pStyle w:val="ListParagraph"/>
        <w:ind w:left="1800"/>
        <w:jc w:val="both"/>
        <w:outlineLvl w:val="2"/>
        <w:rPr>
          <w:b/>
        </w:rPr>
      </w:pPr>
    </w:p>
    <w:p w14:paraId="7CC526C2" w14:textId="77777777" w:rsidR="00AC31B6" w:rsidRPr="00AC31B6" w:rsidRDefault="00AC31B6" w:rsidP="00AC31B6">
      <w:pPr>
        <w:pStyle w:val="ListParagraph"/>
        <w:ind w:left="1800"/>
        <w:jc w:val="both"/>
        <w:outlineLvl w:val="2"/>
        <w:rPr>
          <w:b/>
        </w:rPr>
      </w:pPr>
    </w:p>
    <w:p w14:paraId="326CD4EB" w14:textId="77777777" w:rsidR="00AC31B6" w:rsidRPr="00AC31B6" w:rsidRDefault="00AC31B6" w:rsidP="00AC31B6">
      <w:pPr>
        <w:pStyle w:val="ListParagraph"/>
        <w:ind w:left="1800"/>
        <w:jc w:val="both"/>
        <w:outlineLvl w:val="2"/>
        <w:rPr>
          <w:b/>
        </w:rPr>
      </w:pPr>
    </w:p>
    <w:p w14:paraId="1430F957" w14:textId="77777777" w:rsidR="00AC31B6" w:rsidRPr="00AC31B6" w:rsidRDefault="00AC31B6" w:rsidP="00AC31B6">
      <w:pPr>
        <w:pStyle w:val="ListParagraph"/>
        <w:ind w:left="1800"/>
        <w:jc w:val="both"/>
        <w:outlineLvl w:val="2"/>
        <w:rPr>
          <w:b/>
        </w:rPr>
      </w:pPr>
    </w:p>
    <w:p w14:paraId="35DA3A66" w14:textId="77777777" w:rsidR="00AC31B6" w:rsidRPr="00AC31B6" w:rsidRDefault="00AC31B6" w:rsidP="00AC31B6">
      <w:pPr>
        <w:pStyle w:val="ListParagraph"/>
        <w:ind w:left="1800"/>
        <w:jc w:val="both"/>
        <w:outlineLvl w:val="2"/>
        <w:rPr>
          <w:b/>
        </w:rPr>
      </w:pPr>
    </w:p>
    <w:p w14:paraId="0FFF32F3" w14:textId="77777777" w:rsidR="00AC31B6" w:rsidRPr="00AC31B6" w:rsidRDefault="00AC31B6" w:rsidP="00AC31B6">
      <w:pPr>
        <w:pStyle w:val="ListParagraph"/>
        <w:ind w:left="1800"/>
        <w:jc w:val="both"/>
        <w:outlineLvl w:val="2"/>
        <w:rPr>
          <w:b/>
        </w:rPr>
      </w:pPr>
    </w:p>
    <w:p w14:paraId="4C524A3A" w14:textId="77777777" w:rsidR="00AC31B6" w:rsidRPr="00AC31B6" w:rsidRDefault="00AC31B6" w:rsidP="00AC31B6">
      <w:pPr>
        <w:pStyle w:val="ListParagraph"/>
        <w:ind w:left="1800"/>
        <w:jc w:val="both"/>
        <w:outlineLvl w:val="2"/>
        <w:rPr>
          <w:b/>
        </w:rPr>
      </w:pPr>
    </w:p>
    <w:p w14:paraId="0BF66485" w14:textId="77777777" w:rsidR="00AC31B6" w:rsidRPr="00AC31B6" w:rsidRDefault="00AC31B6" w:rsidP="00AC31B6">
      <w:pPr>
        <w:pStyle w:val="ListParagraph"/>
        <w:ind w:left="1800"/>
        <w:jc w:val="both"/>
        <w:outlineLvl w:val="2"/>
        <w:rPr>
          <w:b/>
        </w:rPr>
      </w:pPr>
    </w:p>
    <w:p w14:paraId="067B06CE" w14:textId="77777777" w:rsidR="00AC31B6" w:rsidRPr="00AC31B6" w:rsidRDefault="00AC31B6" w:rsidP="00AC31B6">
      <w:pPr>
        <w:pStyle w:val="ListParagraph"/>
        <w:ind w:left="1800"/>
        <w:jc w:val="both"/>
        <w:outlineLvl w:val="2"/>
        <w:rPr>
          <w:b/>
        </w:rPr>
      </w:pPr>
    </w:p>
    <w:p w14:paraId="38C0C110" w14:textId="77777777" w:rsidR="00AC31B6" w:rsidRPr="00AC31B6" w:rsidRDefault="00AC31B6" w:rsidP="00AC31B6">
      <w:pPr>
        <w:spacing w:after="200" w:line="276" w:lineRule="auto"/>
        <w:ind w:left="720" w:hanging="360"/>
        <w:rPr>
          <w:lang w:eastAsia="en-US"/>
        </w:rPr>
      </w:pPr>
      <w:bookmarkStart w:id="21" w:name="_Toc74343167"/>
      <w:r w:rsidRPr="00AC31B6">
        <w:rPr>
          <w:lang w:eastAsia="en-US"/>
        </w:rPr>
        <w:t xml:space="preserve">·       </w:t>
      </w:r>
      <w:r w:rsidRPr="00AC31B6">
        <w:rPr>
          <w:b/>
          <w:bCs/>
          <w:lang w:val="en" w:eastAsia="en-US"/>
        </w:rPr>
        <w:t>Functional Requirements</w:t>
      </w:r>
      <w:bookmarkEnd w:id="21"/>
    </w:p>
    <w:tbl>
      <w:tblPr>
        <w:tblW w:w="100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68"/>
        <w:gridCol w:w="2160"/>
        <w:gridCol w:w="1813"/>
        <w:gridCol w:w="2867"/>
      </w:tblGrid>
      <w:tr w:rsidR="00AC31B6" w:rsidRPr="00AC31B6" w14:paraId="4F675C35" w14:textId="77777777" w:rsidTr="00AC31B6">
        <w:trPr>
          <w:trHeight w:val="485"/>
        </w:trPr>
        <w:tc>
          <w:tcPr>
            <w:tcW w:w="31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5BB4D71" w14:textId="77777777" w:rsidR="00AC31B6" w:rsidRPr="00AC31B6" w:rsidRDefault="00AC31B6">
            <w:pPr>
              <w:jc w:val="center"/>
              <w:rPr>
                <w:lang w:eastAsia="en-US"/>
              </w:rPr>
            </w:pPr>
            <w:r w:rsidRPr="00AC31B6">
              <w:rPr>
                <w:lang w:val="en" w:eastAsia="en-US"/>
              </w:rPr>
              <w:lastRenderedPageBreak/>
              <w:t>Item</w:t>
            </w:r>
          </w:p>
        </w:tc>
        <w:tc>
          <w:tcPr>
            <w:tcW w:w="216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D96BE99" w14:textId="77777777" w:rsidR="00AC31B6" w:rsidRPr="00AC31B6" w:rsidRDefault="00AC31B6">
            <w:pPr>
              <w:jc w:val="center"/>
              <w:rPr>
                <w:lang w:eastAsia="en-US"/>
              </w:rPr>
            </w:pPr>
            <w:r w:rsidRPr="00AC31B6">
              <w:rPr>
                <w:lang w:val="en" w:eastAsia="en-US"/>
              </w:rPr>
              <w:t>Description</w:t>
            </w:r>
          </w:p>
        </w:tc>
        <w:tc>
          <w:tcPr>
            <w:tcW w:w="181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B1A9F30" w14:textId="77777777" w:rsidR="00AC31B6" w:rsidRPr="00AC31B6" w:rsidRDefault="00AC31B6">
            <w:pPr>
              <w:jc w:val="center"/>
              <w:rPr>
                <w:lang w:eastAsia="en-US"/>
              </w:rPr>
            </w:pPr>
            <w:r w:rsidRPr="00AC31B6">
              <w:rPr>
                <w:lang w:val="en" w:eastAsia="en-US"/>
              </w:rPr>
              <w:t>Action</w:t>
            </w:r>
          </w:p>
        </w:tc>
        <w:tc>
          <w:tcPr>
            <w:tcW w:w="2867"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759E9B2" w14:textId="77777777" w:rsidR="00AC31B6" w:rsidRPr="00AC31B6" w:rsidRDefault="00AC31B6">
            <w:pPr>
              <w:jc w:val="center"/>
              <w:rPr>
                <w:lang w:eastAsia="en-US"/>
              </w:rPr>
            </w:pPr>
            <w:r w:rsidRPr="00AC31B6">
              <w:rPr>
                <w:lang w:val="en" w:eastAsia="en-US"/>
              </w:rPr>
              <w:t>Response</w:t>
            </w:r>
          </w:p>
        </w:tc>
      </w:tr>
      <w:tr w:rsidR="00AC31B6" w:rsidRPr="00AC31B6" w14:paraId="50C6AFFC" w14:textId="77777777" w:rsidTr="00AC31B6">
        <w:trPr>
          <w:trHeight w:val="721"/>
        </w:trPr>
        <w:tc>
          <w:tcPr>
            <w:tcW w:w="31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318C" w14:textId="77777777" w:rsidR="00AC31B6" w:rsidRPr="00AC31B6" w:rsidRDefault="00AC31B6">
            <w:pPr>
              <w:rPr>
                <w:lang w:eastAsia="en-US"/>
              </w:rPr>
            </w:pPr>
            <w:r w:rsidRPr="00AC31B6">
              <w:rPr>
                <w:lang w:val="en" w:eastAsia="en-US"/>
              </w:rPr>
              <w:t>"Username" Label</w:t>
            </w:r>
          </w:p>
        </w:tc>
        <w:tc>
          <w:tcPr>
            <w:tcW w:w="2160" w:type="dxa"/>
            <w:tcBorders>
              <w:top w:val="nil"/>
              <w:left w:val="nil"/>
              <w:bottom w:val="single" w:sz="8" w:space="0" w:color="auto"/>
              <w:right w:val="single" w:sz="8" w:space="0" w:color="auto"/>
            </w:tcBorders>
            <w:tcMar>
              <w:top w:w="0" w:type="dxa"/>
              <w:left w:w="108" w:type="dxa"/>
              <w:bottom w:w="0" w:type="dxa"/>
              <w:right w:w="108" w:type="dxa"/>
            </w:tcMar>
            <w:hideMark/>
          </w:tcPr>
          <w:p w14:paraId="51FEAEF6" w14:textId="77777777" w:rsidR="00AC31B6" w:rsidRPr="00AC31B6" w:rsidRDefault="00AC31B6">
            <w:pPr>
              <w:rPr>
                <w:lang w:eastAsia="en-US"/>
              </w:rPr>
            </w:pPr>
            <w:r w:rsidRPr="00AC31B6">
              <w:rPr>
                <w:lang w:val="en" w:eastAsia="en-US"/>
              </w:rPr>
              <w:t>Used for display</w:t>
            </w:r>
          </w:p>
        </w:tc>
        <w:tc>
          <w:tcPr>
            <w:tcW w:w="1813" w:type="dxa"/>
            <w:tcBorders>
              <w:top w:val="nil"/>
              <w:left w:val="nil"/>
              <w:bottom w:val="single" w:sz="8" w:space="0" w:color="auto"/>
              <w:right w:val="single" w:sz="8" w:space="0" w:color="auto"/>
            </w:tcBorders>
            <w:tcMar>
              <w:top w:w="0" w:type="dxa"/>
              <w:left w:w="108" w:type="dxa"/>
              <w:bottom w:w="0" w:type="dxa"/>
              <w:right w:w="108" w:type="dxa"/>
            </w:tcMar>
            <w:hideMark/>
          </w:tcPr>
          <w:p w14:paraId="328AEACF" w14:textId="77777777" w:rsidR="00AC31B6" w:rsidRPr="00AC31B6" w:rsidRDefault="00AC31B6">
            <w:pPr>
              <w:rPr>
                <w:lang w:eastAsia="en-US"/>
              </w:rPr>
            </w:pPr>
            <w:r w:rsidRPr="00AC31B6">
              <w:rPr>
                <w:lang w:val="en" w:eastAsia="en-US"/>
              </w:rPr>
              <w:t>display</w:t>
            </w:r>
          </w:p>
        </w:tc>
        <w:tc>
          <w:tcPr>
            <w:tcW w:w="2867" w:type="dxa"/>
            <w:tcBorders>
              <w:top w:val="nil"/>
              <w:left w:val="nil"/>
              <w:bottom w:val="single" w:sz="8" w:space="0" w:color="auto"/>
              <w:right w:val="single" w:sz="8" w:space="0" w:color="auto"/>
            </w:tcBorders>
            <w:tcMar>
              <w:top w:w="0" w:type="dxa"/>
              <w:left w:w="108" w:type="dxa"/>
              <w:bottom w:w="0" w:type="dxa"/>
              <w:right w:w="108" w:type="dxa"/>
            </w:tcMar>
            <w:hideMark/>
          </w:tcPr>
          <w:p w14:paraId="165EE011" w14:textId="77777777" w:rsidR="00AC31B6" w:rsidRPr="00AC31B6" w:rsidRDefault="00AC31B6">
            <w:pPr>
              <w:rPr>
                <w:lang w:eastAsia="en-US"/>
              </w:rPr>
            </w:pPr>
            <w:r w:rsidRPr="00AC31B6">
              <w:rPr>
                <w:lang w:val="en" w:eastAsia="en-US"/>
              </w:rPr>
              <w:t>Show the user name that just ordered the item</w:t>
            </w:r>
          </w:p>
        </w:tc>
      </w:tr>
      <w:tr w:rsidR="00AC31B6" w:rsidRPr="00AC31B6" w14:paraId="0259CA1C" w14:textId="77777777" w:rsidTr="00AC31B6">
        <w:trPr>
          <w:trHeight w:val="721"/>
        </w:trPr>
        <w:tc>
          <w:tcPr>
            <w:tcW w:w="31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15A3F25" w14:textId="77777777" w:rsidR="00AC31B6" w:rsidRPr="00AC31B6" w:rsidRDefault="00AC31B6">
            <w:pPr>
              <w:rPr>
                <w:lang w:eastAsia="en-US"/>
              </w:rPr>
            </w:pPr>
            <w:r w:rsidRPr="00AC31B6">
              <w:rPr>
                <w:lang w:val="en" w:eastAsia="en-US"/>
              </w:rPr>
              <w:t>"Name " Label</w:t>
            </w:r>
          </w:p>
        </w:tc>
        <w:tc>
          <w:tcPr>
            <w:tcW w:w="2160" w:type="dxa"/>
            <w:tcBorders>
              <w:top w:val="nil"/>
              <w:left w:val="nil"/>
              <w:bottom w:val="single" w:sz="8" w:space="0" w:color="auto"/>
              <w:right w:val="single" w:sz="8" w:space="0" w:color="auto"/>
            </w:tcBorders>
            <w:tcMar>
              <w:top w:w="0" w:type="dxa"/>
              <w:left w:w="108" w:type="dxa"/>
              <w:bottom w:w="0" w:type="dxa"/>
              <w:right w:w="108" w:type="dxa"/>
            </w:tcMar>
            <w:hideMark/>
          </w:tcPr>
          <w:p w14:paraId="2E355E29" w14:textId="77777777" w:rsidR="00AC31B6" w:rsidRPr="00AC31B6" w:rsidRDefault="00AC31B6">
            <w:pPr>
              <w:rPr>
                <w:lang w:eastAsia="en-US"/>
              </w:rPr>
            </w:pPr>
            <w:r w:rsidRPr="00AC31B6">
              <w:rPr>
                <w:lang w:val="en" w:eastAsia="en-US"/>
              </w:rPr>
              <w:t>Used for display</w:t>
            </w:r>
          </w:p>
        </w:tc>
        <w:tc>
          <w:tcPr>
            <w:tcW w:w="1813" w:type="dxa"/>
            <w:tcBorders>
              <w:top w:val="nil"/>
              <w:left w:val="nil"/>
              <w:bottom w:val="single" w:sz="8" w:space="0" w:color="auto"/>
              <w:right w:val="single" w:sz="8" w:space="0" w:color="auto"/>
            </w:tcBorders>
            <w:tcMar>
              <w:top w:w="0" w:type="dxa"/>
              <w:left w:w="108" w:type="dxa"/>
              <w:bottom w:w="0" w:type="dxa"/>
              <w:right w:w="108" w:type="dxa"/>
            </w:tcMar>
            <w:hideMark/>
          </w:tcPr>
          <w:p w14:paraId="506A1E24" w14:textId="77777777" w:rsidR="00AC31B6" w:rsidRPr="00AC31B6" w:rsidRDefault="00AC31B6">
            <w:pPr>
              <w:rPr>
                <w:lang w:eastAsia="en-US"/>
              </w:rPr>
            </w:pPr>
            <w:r w:rsidRPr="00AC31B6">
              <w:rPr>
                <w:lang w:val="en" w:eastAsia="en-US"/>
              </w:rPr>
              <w:t xml:space="preserve">display </w:t>
            </w:r>
          </w:p>
        </w:tc>
        <w:tc>
          <w:tcPr>
            <w:tcW w:w="2867" w:type="dxa"/>
            <w:tcBorders>
              <w:top w:val="nil"/>
              <w:left w:val="nil"/>
              <w:bottom w:val="single" w:sz="8" w:space="0" w:color="auto"/>
              <w:right w:val="single" w:sz="8" w:space="0" w:color="auto"/>
            </w:tcBorders>
            <w:tcMar>
              <w:top w:w="0" w:type="dxa"/>
              <w:left w:w="108" w:type="dxa"/>
              <w:bottom w:w="0" w:type="dxa"/>
              <w:right w:w="108" w:type="dxa"/>
            </w:tcMar>
            <w:hideMark/>
          </w:tcPr>
          <w:p w14:paraId="12131D5A" w14:textId="77777777" w:rsidR="00AC31B6" w:rsidRPr="00AC31B6" w:rsidRDefault="00AC31B6">
            <w:pPr>
              <w:rPr>
                <w:lang w:eastAsia="en-US"/>
              </w:rPr>
            </w:pPr>
            <w:r w:rsidRPr="00AC31B6">
              <w:rPr>
                <w:lang w:val="en" w:eastAsia="en-US"/>
              </w:rPr>
              <w:t>Show The name of the ordered item</w:t>
            </w:r>
          </w:p>
        </w:tc>
      </w:tr>
      <w:tr w:rsidR="00AC31B6" w:rsidRPr="00AC31B6" w14:paraId="1F08C008" w14:textId="77777777" w:rsidTr="00AC31B6">
        <w:trPr>
          <w:trHeight w:val="721"/>
        </w:trPr>
        <w:tc>
          <w:tcPr>
            <w:tcW w:w="31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AB416E" w14:textId="77777777" w:rsidR="00AC31B6" w:rsidRPr="00AC31B6" w:rsidRDefault="00AC31B6">
            <w:pPr>
              <w:rPr>
                <w:lang w:eastAsia="en-US"/>
              </w:rPr>
            </w:pPr>
            <w:r w:rsidRPr="00AC31B6">
              <w:rPr>
                <w:lang w:val="en" w:eastAsia="en-US"/>
              </w:rPr>
              <w:t>“Food photos”ImageView</w:t>
            </w:r>
          </w:p>
        </w:tc>
        <w:tc>
          <w:tcPr>
            <w:tcW w:w="2160" w:type="dxa"/>
            <w:tcBorders>
              <w:top w:val="nil"/>
              <w:left w:val="nil"/>
              <w:bottom w:val="single" w:sz="8" w:space="0" w:color="auto"/>
              <w:right w:val="single" w:sz="8" w:space="0" w:color="auto"/>
            </w:tcBorders>
            <w:tcMar>
              <w:top w:w="0" w:type="dxa"/>
              <w:left w:w="108" w:type="dxa"/>
              <w:bottom w:w="0" w:type="dxa"/>
              <w:right w:w="108" w:type="dxa"/>
            </w:tcMar>
            <w:hideMark/>
          </w:tcPr>
          <w:p w14:paraId="49F9E7B6" w14:textId="77777777" w:rsidR="00AC31B6" w:rsidRPr="00AC31B6" w:rsidRDefault="00AC31B6">
            <w:pPr>
              <w:rPr>
                <w:lang w:eastAsia="en-US"/>
              </w:rPr>
            </w:pPr>
            <w:r w:rsidRPr="00AC31B6">
              <w:rPr>
                <w:lang w:val="en" w:eastAsia="en-US"/>
              </w:rPr>
              <w:t>Used for display</w:t>
            </w:r>
          </w:p>
        </w:tc>
        <w:tc>
          <w:tcPr>
            <w:tcW w:w="1813" w:type="dxa"/>
            <w:tcBorders>
              <w:top w:val="nil"/>
              <w:left w:val="nil"/>
              <w:bottom w:val="single" w:sz="8" w:space="0" w:color="auto"/>
              <w:right w:val="single" w:sz="8" w:space="0" w:color="auto"/>
            </w:tcBorders>
            <w:tcMar>
              <w:top w:w="0" w:type="dxa"/>
              <w:left w:w="108" w:type="dxa"/>
              <w:bottom w:w="0" w:type="dxa"/>
              <w:right w:w="108" w:type="dxa"/>
            </w:tcMar>
            <w:hideMark/>
          </w:tcPr>
          <w:p w14:paraId="133B1E4A" w14:textId="77777777" w:rsidR="00AC31B6" w:rsidRPr="00AC31B6" w:rsidRDefault="00AC31B6">
            <w:pPr>
              <w:rPr>
                <w:lang w:eastAsia="en-US"/>
              </w:rPr>
            </w:pPr>
            <w:r w:rsidRPr="00AC31B6">
              <w:rPr>
                <w:lang w:val="en" w:eastAsia="en-US"/>
              </w:rPr>
              <w:t>display</w:t>
            </w:r>
          </w:p>
        </w:tc>
        <w:tc>
          <w:tcPr>
            <w:tcW w:w="2867" w:type="dxa"/>
            <w:tcBorders>
              <w:top w:val="nil"/>
              <w:left w:val="nil"/>
              <w:bottom w:val="single" w:sz="8" w:space="0" w:color="auto"/>
              <w:right w:val="single" w:sz="8" w:space="0" w:color="auto"/>
            </w:tcBorders>
            <w:tcMar>
              <w:top w:w="0" w:type="dxa"/>
              <w:left w:w="108" w:type="dxa"/>
              <w:bottom w:w="0" w:type="dxa"/>
              <w:right w:w="108" w:type="dxa"/>
            </w:tcMar>
            <w:hideMark/>
          </w:tcPr>
          <w:p w14:paraId="5E05C94F" w14:textId="77777777" w:rsidR="00AC31B6" w:rsidRPr="00AC31B6" w:rsidRDefault="00AC31B6">
            <w:pPr>
              <w:rPr>
                <w:lang w:eastAsia="en-US"/>
              </w:rPr>
            </w:pPr>
            <w:r w:rsidRPr="00AC31B6">
              <w:rPr>
                <w:lang w:val="en" w:eastAsia="en-US"/>
              </w:rPr>
              <w:t>Show a picture of the item you just ordered</w:t>
            </w:r>
          </w:p>
        </w:tc>
      </w:tr>
      <w:tr w:rsidR="00AC31B6" w:rsidRPr="00AC31B6" w14:paraId="0375F4AB" w14:textId="77777777" w:rsidTr="00AC31B6">
        <w:trPr>
          <w:trHeight w:val="721"/>
        </w:trPr>
        <w:tc>
          <w:tcPr>
            <w:tcW w:w="31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BBAEB3" w14:textId="77777777" w:rsidR="00AC31B6" w:rsidRPr="00AC31B6" w:rsidRDefault="00AC31B6">
            <w:pPr>
              <w:rPr>
                <w:lang w:eastAsia="en-US"/>
              </w:rPr>
            </w:pPr>
            <w:r w:rsidRPr="00AC31B6">
              <w:rPr>
                <w:lang w:val="en" w:eastAsia="en-US"/>
              </w:rPr>
              <w:t>"Dish Information" Button</w:t>
            </w:r>
          </w:p>
        </w:tc>
        <w:tc>
          <w:tcPr>
            <w:tcW w:w="2160" w:type="dxa"/>
            <w:tcBorders>
              <w:top w:val="nil"/>
              <w:left w:val="nil"/>
              <w:bottom w:val="single" w:sz="8" w:space="0" w:color="auto"/>
              <w:right w:val="single" w:sz="8" w:space="0" w:color="auto"/>
            </w:tcBorders>
            <w:tcMar>
              <w:top w:w="0" w:type="dxa"/>
              <w:left w:w="108" w:type="dxa"/>
              <w:bottom w:w="0" w:type="dxa"/>
              <w:right w:w="108" w:type="dxa"/>
            </w:tcMar>
            <w:hideMark/>
          </w:tcPr>
          <w:p w14:paraId="1429E0EC" w14:textId="77777777" w:rsidR="00AC31B6" w:rsidRPr="00AC31B6" w:rsidRDefault="00AC31B6">
            <w:pPr>
              <w:rPr>
                <w:lang w:eastAsia="en-US"/>
              </w:rPr>
            </w:pPr>
            <w:r w:rsidRPr="00AC31B6">
              <w:rPr>
                <w:lang w:val="en" w:eastAsia="en-US"/>
              </w:rPr>
              <w:t>Used to switch to the dish details screen</w:t>
            </w:r>
          </w:p>
        </w:tc>
        <w:tc>
          <w:tcPr>
            <w:tcW w:w="1813" w:type="dxa"/>
            <w:tcBorders>
              <w:top w:val="nil"/>
              <w:left w:val="nil"/>
              <w:bottom w:val="single" w:sz="8" w:space="0" w:color="auto"/>
              <w:right w:val="single" w:sz="8" w:space="0" w:color="auto"/>
            </w:tcBorders>
            <w:tcMar>
              <w:top w:w="0" w:type="dxa"/>
              <w:left w:w="108" w:type="dxa"/>
              <w:bottom w:w="0" w:type="dxa"/>
              <w:right w:w="108" w:type="dxa"/>
            </w:tcMar>
            <w:hideMark/>
          </w:tcPr>
          <w:p w14:paraId="25A673AF" w14:textId="77777777" w:rsidR="00AC31B6" w:rsidRPr="00AC31B6" w:rsidRDefault="00AC31B6">
            <w:pPr>
              <w:rPr>
                <w:lang w:eastAsia="en-US"/>
              </w:rPr>
            </w:pPr>
            <w:r w:rsidRPr="00AC31B6">
              <w:rPr>
                <w:lang w:val="en" w:eastAsia="en-US"/>
              </w:rPr>
              <w:t>Tap</w:t>
            </w:r>
          </w:p>
        </w:tc>
        <w:tc>
          <w:tcPr>
            <w:tcW w:w="2867" w:type="dxa"/>
            <w:tcBorders>
              <w:top w:val="nil"/>
              <w:left w:val="nil"/>
              <w:bottom w:val="single" w:sz="8" w:space="0" w:color="auto"/>
              <w:right w:val="single" w:sz="8" w:space="0" w:color="auto"/>
            </w:tcBorders>
            <w:tcMar>
              <w:top w:w="0" w:type="dxa"/>
              <w:left w:w="108" w:type="dxa"/>
              <w:bottom w:w="0" w:type="dxa"/>
              <w:right w:w="108" w:type="dxa"/>
            </w:tcMar>
            <w:hideMark/>
          </w:tcPr>
          <w:p w14:paraId="7DB0D205" w14:textId="77777777" w:rsidR="00AC31B6" w:rsidRPr="00AC31B6" w:rsidRDefault="00AC31B6">
            <w:pPr>
              <w:rPr>
                <w:lang w:eastAsia="en-US"/>
              </w:rPr>
            </w:pPr>
            <w:r w:rsidRPr="00AC31B6">
              <w:rPr>
                <w:lang w:val="en" w:eastAsia="en-US"/>
              </w:rPr>
              <w:t>Go to the dish details screen</w:t>
            </w:r>
          </w:p>
        </w:tc>
      </w:tr>
    </w:tbl>
    <w:bookmarkEnd w:id="1"/>
    <w:p w14:paraId="5BEA505D" w14:textId="77777777" w:rsidR="00AC31B6" w:rsidRPr="00AC31B6" w:rsidRDefault="00AC31B6" w:rsidP="00AC31B6">
      <w:pPr>
        <w:tabs>
          <w:tab w:val="left" w:pos="1020"/>
        </w:tabs>
      </w:pPr>
      <w:r w:rsidRPr="00AC31B6">
        <w:tab/>
      </w:r>
    </w:p>
    <w:p w14:paraId="05A58F2D" w14:textId="78512B22" w:rsidR="00AC31B6" w:rsidRPr="00AC31B6" w:rsidRDefault="00AC31B6" w:rsidP="00AC31B6">
      <w:pPr>
        <w:pStyle w:val="ListParagraph"/>
        <w:numPr>
          <w:ilvl w:val="0"/>
          <w:numId w:val="18"/>
        </w:numPr>
        <w:outlineLvl w:val="0"/>
        <w:rPr>
          <w:b/>
          <w:bCs/>
        </w:rPr>
      </w:pPr>
      <w:bookmarkStart w:id="22" w:name="_Toc75552002"/>
      <w:bookmarkStart w:id="23" w:name="_Hlk75552298"/>
      <w:r w:rsidRPr="00AC31B6">
        <w:rPr>
          <w:b/>
          <w:bCs/>
        </w:rPr>
        <w:t>Test  Case product- detail</w:t>
      </w:r>
      <w:bookmarkEnd w:id="22"/>
    </w:p>
    <w:p w14:paraId="3B83CB30" w14:textId="77777777" w:rsidR="00AC31B6" w:rsidRPr="00AC31B6" w:rsidRDefault="00AC31B6" w:rsidP="00AC31B6">
      <w:pPr>
        <w:pStyle w:val="ListParagraph"/>
        <w:ind w:left="660"/>
      </w:pP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811"/>
        <w:gridCol w:w="2701"/>
        <w:gridCol w:w="1711"/>
        <w:gridCol w:w="2161"/>
        <w:gridCol w:w="1081"/>
      </w:tblGrid>
      <w:tr w:rsidR="00AC31B6" w:rsidRPr="00AC31B6" w14:paraId="090459EF" w14:textId="77777777" w:rsidTr="00157D28">
        <w:trPr>
          <w:trHeight w:val="697"/>
        </w:trPr>
        <w:tc>
          <w:tcPr>
            <w:tcW w:w="1810" w:type="dxa"/>
            <w:tcBorders>
              <w:top w:val="single" w:sz="4" w:space="0" w:color="auto"/>
              <w:left w:val="single" w:sz="4" w:space="0" w:color="auto"/>
              <w:bottom w:val="single" w:sz="4" w:space="0" w:color="auto"/>
              <w:right w:val="single" w:sz="4" w:space="0" w:color="auto"/>
            </w:tcBorders>
            <w:shd w:val="clear" w:color="auto" w:fill="9CC2E5"/>
            <w:vAlign w:val="center"/>
            <w:hideMark/>
          </w:tcPr>
          <w:p w14:paraId="4179CD6C" w14:textId="77777777" w:rsidR="00AC31B6" w:rsidRPr="00AC31B6" w:rsidRDefault="00AC31B6" w:rsidP="00157D28">
            <w:pPr>
              <w:pStyle w:val="ListParagraph"/>
              <w:ind w:left="0"/>
              <w:jc w:val="center"/>
              <w:rPr>
                <w:b/>
                <w:bCs/>
                <w:lang w:val="vi-VN"/>
              </w:rPr>
            </w:pPr>
            <w:r w:rsidRPr="00AC31B6">
              <w:rPr>
                <w:b/>
                <w:bCs/>
                <w:lang w:val="vi-VN"/>
              </w:rPr>
              <w:t>Title</w:t>
            </w:r>
          </w:p>
        </w:tc>
        <w:tc>
          <w:tcPr>
            <w:tcW w:w="2700" w:type="dxa"/>
            <w:tcBorders>
              <w:top w:val="single" w:sz="4" w:space="0" w:color="auto"/>
              <w:left w:val="single" w:sz="4" w:space="0" w:color="auto"/>
              <w:bottom w:val="single" w:sz="4" w:space="0" w:color="auto"/>
              <w:right w:val="single" w:sz="4" w:space="0" w:color="auto"/>
            </w:tcBorders>
            <w:shd w:val="clear" w:color="auto" w:fill="9CC2E5"/>
            <w:vAlign w:val="center"/>
            <w:hideMark/>
          </w:tcPr>
          <w:p w14:paraId="78CA84B2" w14:textId="77777777" w:rsidR="00AC31B6" w:rsidRPr="00AC31B6" w:rsidRDefault="00AC31B6" w:rsidP="00157D28">
            <w:pPr>
              <w:pStyle w:val="ListParagraph"/>
              <w:ind w:left="0"/>
              <w:jc w:val="center"/>
              <w:rPr>
                <w:b/>
                <w:bCs/>
                <w:lang w:val="vi-VN"/>
              </w:rPr>
            </w:pPr>
            <w:r w:rsidRPr="00AC31B6">
              <w:rPr>
                <w:b/>
                <w:bCs/>
                <w:lang w:val="vi-VN"/>
              </w:rPr>
              <w:t>Area</w:t>
            </w:r>
          </w:p>
        </w:tc>
        <w:tc>
          <w:tcPr>
            <w:tcW w:w="1710" w:type="dxa"/>
            <w:tcBorders>
              <w:top w:val="single" w:sz="4" w:space="0" w:color="auto"/>
              <w:left w:val="single" w:sz="4" w:space="0" w:color="auto"/>
              <w:bottom w:val="single" w:sz="4" w:space="0" w:color="auto"/>
              <w:right w:val="single" w:sz="4" w:space="0" w:color="auto"/>
            </w:tcBorders>
            <w:shd w:val="clear" w:color="auto" w:fill="9CC2E5"/>
            <w:vAlign w:val="center"/>
            <w:hideMark/>
          </w:tcPr>
          <w:p w14:paraId="0C518B84" w14:textId="77777777" w:rsidR="00AC31B6" w:rsidRPr="00AC31B6" w:rsidRDefault="00AC31B6" w:rsidP="00157D28">
            <w:pPr>
              <w:pStyle w:val="ListParagraph"/>
              <w:ind w:left="0"/>
              <w:jc w:val="center"/>
              <w:rPr>
                <w:b/>
                <w:bCs/>
                <w:lang w:val="vi-VN"/>
              </w:rPr>
            </w:pPr>
            <w:r w:rsidRPr="00AC31B6">
              <w:rPr>
                <w:b/>
                <w:bCs/>
                <w:lang w:val="vi-VN"/>
              </w:rPr>
              <w:t>Steps</w:t>
            </w:r>
          </w:p>
        </w:tc>
        <w:tc>
          <w:tcPr>
            <w:tcW w:w="2160" w:type="dxa"/>
            <w:tcBorders>
              <w:top w:val="single" w:sz="4" w:space="0" w:color="auto"/>
              <w:left w:val="single" w:sz="4" w:space="0" w:color="auto"/>
              <w:bottom w:val="single" w:sz="4" w:space="0" w:color="auto"/>
              <w:right w:val="single" w:sz="4" w:space="0" w:color="auto"/>
            </w:tcBorders>
            <w:shd w:val="clear" w:color="auto" w:fill="9CC2E5"/>
            <w:vAlign w:val="center"/>
            <w:hideMark/>
          </w:tcPr>
          <w:p w14:paraId="2F61FB54" w14:textId="77777777" w:rsidR="00AC31B6" w:rsidRPr="00AC31B6" w:rsidRDefault="00AC31B6" w:rsidP="00157D28">
            <w:pPr>
              <w:pStyle w:val="ListParagraph"/>
              <w:ind w:left="0"/>
              <w:jc w:val="center"/>
              <w:rPr>
                <w:b/>
                <w:bCs/>
                <w:lang w:val="vi-VN"/>
              </w:rPr>
            </w:pPr>
            <w:r w:rsidRPr="00AC31B6">
              <w:rPr>
                <w:b/>
                <w:bCs/>
                <w:lang w:val="vi-VN"/>
              </w:rPr>
              <w:t>Expected Results</w:t>
            </w:r>
          </w:p>
        </w:tc>
        <w:tc>
          <w:tcPr>
            <w:tcW w:w="1080" w:type="dxa"/>
            <w:tcBorders>
              <w:top w:val="single" w:sz="4" w:space="0" w:color="auto"/>
              <w:left w:val="single" w:sz="4" w:space="0" w:color="auto"/>
              <w:bottom w:val="single" w:sz="4" w:space="0" w:color="auto"/>
              <w:right w:val="single" w:sz="4" w:space="0" w:color="auto"/>
            </w:tcBorders>
            <w:shd w:val="clear" w:color="auto" w:fill="9CC2E5"/>
            <w:vAlign w:val="center"/>
            <w:hideMark/>
          </w:tcPr>
          <w:p w14:paraId="5CF39E14" w14:textId="77777777" w:rsidR="00AC31B6" w:rsidRPr="00AC31B6" w:rsidRDefault="00AC31B6" w:rsidP="00157D28">
            <w:pPr>
              <w:pStyle w:val="ListParagraph"/>
              <w:ind w:left="0"/>
              <w:jc w:val="center"/>
              <w:rPr>
                <w:b/>
                <w:bCs/>
                <w:lang w:val="vi-VN"/>
              </w:rPr>
            </w:pPr>
            <w:r w:rsidRPr="00AC31B6">
              <w:rPr>
                <w:b/>
                <w:bCs/>
                <w:lang w:val="vi-VN"/>
              </w:rPr>
              <w:t>Results</w:t>
            </w:r>
          </w:p>
        </w:tc>
      </w:tr>
      <w:tr w:rsidR="00AC31B6" w:rsidRPr="00AC31B6" w14:paraId="4D77DECC" w14:textId="77777777" w:rsidTr="00157D28">
        <w:trPr>
          <w:trHeight w:val="134"/>
        </w:trPr>
        <w:tc>
          <w:tcPr>
            <w:tcW w:w="1810" w:type="dxa"/>
            <w:tcBorders>
              <w:top w:val="single" w:sz="4" w:space="0" w:color="auto"/>
              <w:left w:val="single" w:sz="4" w:space="0" w:color="auto"/>
              <w:bottom w:val="single" w:sz="4" w:space="0" w:color="auto"/>
              <w:right w:val="single" w:sz="4" w:space="0" w:color="auto"/>
            </w:tcBorders>
            <w:vAlign w:val="center"/>
            <w:hideMark/>
          </w:tcPr>
          <w:p w14:paraId="06FAD230" w14:textId="77777777" w:rsidR="00AC31B6" w:rsidRPr="00AC31B6" w:rsidRDefault="00AC31B6" w:rsidP="00157D28">
            <w:pPr>
              <w:pStyle w:val="ListParagraph"/>
              <w:ind w:left="0"/>
              <w:jc w:val="center"/>
              <w:rPr>
                <w:b/>
                <w:bCs/>
                <w:lang w:val="vi-VN"/>
              </w:rPr>
            </w:pPr>
            <w:r w:rsidRPr="00AC31B6">
              <w:rPr>
                <w:b/>
                <w:bCs/>
                <w:lang w:val="vi-VN"/>
              </w:rPr>
              <w:t>dishImageView</w:t>
            </w:r>
          </w:p>
        </w:tc>
        <w:tc>
          <w:tcPr>
            <w:tcW w:w="2700" w:type="dxa"/>
            <w:tcBorders>
              <w:top w:val="single" w:sz="4" w:space="0" w:color="auto"/>
              <w:left w:val="single" w:sz="4" w:space="0" w:color="auto"/>
              <w:bottom w:val="single" w:sz="4" w:space="0" w:color="auto"/>
              <w:right w:val="single" w:sz="4" w:space="0" w:color="auto"/>
            </w:tcBorders>
            <w:vAlign w:val="center"/>
            <w:hideMark/>
          </w:tcPr>
          <w:p w14:paraId="5F5E1CEE" w14:textId="77777777" w:rsidR="00AC31B6" w:rsidRPr="00AC31B6" w:rsidRDefault="00AC31B6" w:rsidP="00157D28">
            <w:pPr>
              <w:pStyle w:val="ListParagraph"/>
              <w:ind w:left="0"/>
              <w:jc w:val="center"/>
            </w:pPr>
            <w:r w:rsidRPr="00AC31B6">
              <w:rPr>
                <w:lang w:val="vi-VN"/>
              </w:rPr>
              <w:t>Dish Detail View Controller</w:t>
            </w:r>
          </w:p>
        </w:tc>
        <w:tc>
          <w:tcPr>
            <w:tcW w:w="1710" w:type="dxa"/>
            <w:tcBorders>
              <w:top w:val="single" w:sz="4" w:space="0" w:color="auto"/>
              <w:left w:val="single" w:sz="4" w:space="0" w:color="auto"/>
              <w:bottom w:val="single" w:sz="4" w:space="0" w:color="auto"/>
              <w:right w:val="single" w:sz="4" w:space="0" w:color="auto"/>
            </w:tcBorders>
            <w:vAlign w:val="center"/>
          </w:tcPr>
          <w:p w14:paraId="3888B7B8" w14:textId="77777777" w:rsidR="00AC31B6" w:rsidRPr="00AC31B6" w:rsidRDefault="00AC31B6" w:rsidP="00157D28">
            <w:pPr>
              <w:pStyle w:val="ListParagraph"/>
              <w:ind w:left="0"/>
              <w:jc w:val="center"/>
            </w:pPr>
          </w:p>
          <w:p w14:paraId="6FFCDED7" w14:textId="77777777" w:rsidR="00AC31B6" w:rsidRPr="00AC31B6" w:rsidRDefault="00AC31B6" w:rsidP="00157D28">
            <w:pPr>
              <w:pStyle w:val="ListParagraph"/>
              <w:tabs>
                <w:tab w:val="left" w:pos="892"/>
              </w:tabs>
              <w:ind w:left="0"/>
              <w:jc w:val="center"/>
            </w:pPr>
            <w:r w:rsidRPr="00AC31B6">
              <w:t>N/A</w:t>
            </w:r>
          </w:p>
          <w:p w14:paraId="52FDC581" w14:textId="77777777" w:rsidR="00AC31B6" w:rsidRPr="00AC31B6" w:rsidRDefault="00AC31B6" w:rsidP="00157D28">
            <w:pPr>
              <w:jc w:val="center"/>
              <w:rPr>
                <w:lang w:eastAsia="zh-CN"/>
              </w:rPr>
            </w:pPr>
          </w:p>
        </w:tc>
        <w:tc>
          <w:tcPr>
            <w:tcW w:w="2160" w:type="dxa"/>
            <w:tcBorders>
              <w:top w:val="single" w:sz="4" w:space="0" w:color="auto"/>
              <w:left w:val="single" w:sz="4" w:space="0" w:color="auto"/>
              <w:bottom w:val="single" w:sz="4" w:space="0" w:color="auto"/>
              <w:right w:val="single" w:sz="4" w:space="0" w:color="auto"/>
            </w:tcBorders>
          </w:tcPr>
          <w:p w14:paraId="6C8ED92D" w14:textId="77777777" w:rsidR="00AC31B6" w:rsidRPr="00AC31B6" w:rsidRDefault="00AC31B6" w:rsidP="00157D28">
            <w:pPr>
              <w:pStyle w:val="ListParagraph"/>
              <w:ind w:left="0"/>
              <w:rPr>
                <w:lang w:eastAsia="zh-CN"/>
              </w:rPr>
            </w:pPr>
          </w:p>
          <w:p w14:paraId="3F2E8218" w14:textId="77777777" w:rsidR="00AC31B6" w:rsidRPr="00AC31B6" w:rsidRDefault="00AC31B6" w:rsidP="00157D28">
            <w:pPr>
              <w:pStyle w:val="ListParagraph"/>
              <w:ind w:left="0"/>
              <w:rPr>
                <w:lang w:val="vi-VN"/>
              </w:rPr>
            </w:pPr>
            <w:r w:rsidRPr="00AC31B6">
              <w:rPr>
                <w:lang w:val="vi-VN"/>
              </w:rPr>
              <w:t>Hiển thị hình ảnh</w:t>
            </w:r>
          </w:p>
        </w:tc>
        <w:tc>
          <w:tcPr>
            <w:tcW w:w="1080"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7641982D" w14:textId="77777777" w:rsidR="00AC31B6" w:rsidRPr="00AC31B6" w:rsidRDefault="00AC31B6" w:rsidP="00157D28">
            <w:pPr>
              <w:pStyle w:val="ListParagraph"/>
              <w:ind w:left="0"/>
              <w:jc w:val="center"/>
              <w:rPr>
                <w:b/>
                <w:lang w:val="vi-VN"/>
              </w:rPr>
            </w:pPr>
            <w:r w:rsidRPr="00AC31B6">
              <w:rPr>
                <w:b/>
                <w:lang w:val="vi-VN"/>
              </w:rPr>
              <w:t>PASS</w:t>
            </w:r>
          </w:p>
        </w:tc>
      </w:tr>
      <w:tr w:rsidR="00AC31B6" w:rsidRPr="00AC31B6" w14:paraId="13A556C7" w14:textId="77777777" w:rsidTr="00157D28">
        <w:trPr>
          <w:trHeight w:val="368"/>
        </w:trPr>
        <w:tc>
          <w:tcPr>
            <w:tcW w:w="1810" w:type="dxa"/>
            <w:tcBorders>
              <w:top w:val="single" w:sz="4" w:space="0" w:color="auto"/>
              <w:left w:val="single" w:sz="4" w:space="0" w:color="auto"/>
              <w:bottom w:val="single" w:sz="4" w:space="0" w:color="auto"/>
              <w:right w:val="single" w:sz="4" w:space="0" w:color="auto"/>
            </w:tcBorders>
            <w:vAlign w:val="center"/>
            <w:hideMark/>
          </w:tcPr>
          <w:p w14:paraId="0AAB1A0B" w14:textId="77777777" w:rsidR="00AC31B6" w:rsidRPr="00AC31B6" w:rsidRDefault="00AC31B6" w:rsidP="00157D28">
            <w:pPr>
              <w:pStyle w:val="ListParagraph"/>
              <w:ind w:left="0"/>
              <w:jc w:val="center"/>
              <w:rPr>
                <w:b/>
                <w:bCs/>
                <w:lang w:val="vi-VN"/>
              </w:rPr>
            </w:pPr>
            <w:r w:rsidRPr="00AC31B6">
              <w:rPr>
                <w:b/>
                <w:bCs/>
                <w:lang w:val="vi-VN"/>
              </w:rPr>
              <w:t>titleLb1</w:t>
            </w:r>
          </w:p>
        </w:tc>
        <w:tc>
          <w:tcPr>
            <w:tcW w:w="2700" w:type="dxa"/>
            <w:tcBorders>
              <w:top w:val="single" w:sz="4" w:space="0" w:color="auto"/>
              <w:left w:val="single" w:sz="4" w:space="0" w:color="auto"/>
              <w:bottom w:val="single" w:sz="4" w:space="0" w:color="auto"/>
              <w:right w:val="single" w:sz="4" w:space="0" w:color="auto"/>
            </w:tcBorders>
            <w:vAlign w:val="center"/>
            <w:hideMark/>
          </w:tcPr>
          <w:p w14:paraId="6112DAFB" w14:textId="77777777" w:rsidR="00AC31B6" w:rsidRPr="00AC31B6" w:rsidRDefault="00AC31B6" w:rsidP="00157D28">
            <w:pPr>
              <w:pStyle w:val="ListParagraph"/>
              <w:ind w:left="0"/>
              <w:jc w:val="center"/>
            </w:pPr>
            <w:r w:rsidRPr="00AC31B6">
              <w:rPr>
                <w:lang w:val="vi-VN"/>
              </w:rPr>
              <w:t>Dish Detail View Controller</w:t>
            </w:r>
          </w:p>
        </w:tc>
        <w:tc>
          <w:tcPr>
            <w:tcW w:w="1710" w:type="dxa"/>
            <w:tcBorders>
              <w:top w:val="single" w:sz="4" w:space="0" w:color="auto"/>
              <w:left w:val="single" w:sz="4" w:space="0" w:color="auto"/>
              <w:bottom w:val="single" w:sz="4" w:space="0" w:color="auto"/>
              <w:right w:val="single" w:sz="4" w:space="0" w:color="auto"/>
            </w:tcBorders>
            <w:vAlign w:val="center"/>
          </w:tcPr>
          <w:p w14:paraId="2B67B7DC" w14:textId="77777777" w:rsidR="00AC31B6" w:rsidRPr="00AC31B6" w:rsidRDefault="00AC31B6" w:rsidP="00157D28">
            <w:pPr>
              <w:pStyle w:val="ListParagraph"/>
              <w:ind w:left="0"/>
              <w:jc w:val="center"/>
              <w:rPr>
                <w:lang w:val="vi-VN"/>
              </w:rPr>
            </w:pPr>
          </w:p>
          <w:p w14:paraId="4505433F" w14:textId="77777777" w:rsidR="00AC31B6" w:rsidRPr="00AC31B6" w:rsidRDefault="00AC31B6" w:rsidP="00157D28">
            <w:pPr>
              <w:pStyle w:val="ListParagraph"/>
              <w:tabs>
                <w:tab w:val="left" w:pos="892"/>
              </w:tabs>
              <w:ind w:left="0"/>
              <w:jc w:val="center"/>
            </w:pPr>
            <w:r w:rsidRPr="00AC31B6">
              <w:t>N/A</w:t>
            </w:r>
          </w:p>
          <w:p w14:paraId="75F196EF" w14:textId="77777777" w:rsidR="00AC31B6" w:rsidRPr="00AC31B6" w:rsidRDefault="00AC31B6" w:rsidP="00157D28">
            <w:pPr>
              <w:jc w:val="center"/>
              <w:rPr>
                <w:lang w:eastAsia="zh-CN"/>
              </w:rPr>
            </w:pPr>
          </w:p>
        </w:tc>
        <w:tc>
          <w:tcPr>
            <w:tcW w:w="2160" w:type="dxa"/>
            <w:tcBorders>
              <w:top w:val="single" w:sz="4" w:space="0" w:color="auto"/>
              <w:left w:val="single" w:sz="4" w:space="0" w:color="auto"/>
              <w:bottom w:val="single" w:sz="4" w:space="0" w:color="auto"/>
              <w:right w:val="single" w:sz="4" w:space="0" w:color="auto"/>
            </w:tcBorders>
            <w:vAlign w:val="center"/>
            <w:hideMark/>
          </w:tcPr>
          <w:p w14:paraId="503840DD" w14:textId="77777777" w:rsidR="00AC31B6" w:rsidRPr="00AC31B6" w:rsidRDefault="00AC31B6" w:rsidP="00157D28">
            <w:pPr>
              <w:pStyle w:val="ListParagraph"/>
              <w:tabs>
                <w:tab w:val="left" w:pos="892"/>
              </w:tabs>
              <w:ind w:left="0"/>
              <w:rPr>
                <w:lang w:eastAsia="zh-CN"/>
              </w:rPr>
            </w:pPr>
            <w:r w:rsidRPr="00AC31B6">
              <w:rPr>
                <w:lang w:val="vi-VN"/>
              </w:rPr>
              <w:t>Display title / product name</w:t>
            </w:r>
          </w:p>
        </w:tc>
        <w:tc>
          <w:tcPr>
            <w:tcW w:w="1080"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191D49CF" w14:textId="77777777" w:rsidR="00AC31B6" w:rsidRPr="00AC31B6" w:rsidRDefault="00AC31B6" w:rsidP="00157D28">
            <w:pPr>
              <w:pStyle w:val="ListParagraph"/>
              <w:ind w:left="0"/>
              <w:jc w:val="center"/>
              <w:rPr>
                <w:b/>
                <w:lang w:val="vi-VN"/>
              </w:rPr>
            </w:pPr>
            <w:r w:rsidRPr="00AC31B6">
              <w:rPr>
                <w:b/>
                <w:lang w:val="vi-VN"/>
              </w:rPr>
              <w:t>PASS</w:t>
            </w:r>
          </w:p>
        </w:tc>
      </w:tr>
      <w:tr w:rsidR="00AC31B6" w:rsidRPr="00AC31B6" w14:paraId="72E86A35" w14:textId="77777777" w:rsidTr="00157D28">
        <w:trPr>
          <w:trHeight w:val="620"/>
        </w:trPr>
        <w:tc>
          <w:tcPr>
            <w:tcW w:w="1810" w:type="dxa"/>
            <w:tcBorders>
              <w:top w:val="single" w:sz="4" w:space="0" w:color="auto"/>
              <w:left w:val="single" w:sz="4" w:space="0" w:color="auto"/>
              <w:bottom w:val="single" w:sz="4" w:space="0" w:color="auto"/>
              <w:right w:val="single" w:sz="4" w:space="0" w:color="auto"/>
            </w:tcBorders>
            <w:vAlign w:val="center"/>
            <w:hideMark/>
          </w:tcPr>
          <w:p w14:paraId="48FEDC32" w14:textId="77777777" w:rsidR="00AC31B6" w:rsidRPr="00AC31B6" w:rsidRDefault="00AC31B6" w:rsidP="00157D28">
            <w:pPr>
              <w:jc w:val="center"/>
              <w:rPr>
                <w:b/>
                <w:lang w:val="vi-VN"/>
              </w:rPr>
            </w:pPr>
            <w:r w:rsidRPr="00AC31B6">
              <w:rPr>
                <w:b/>
                <w:lang w:val="vi-VN"/>
              </w:rPr>
              <w:t>caloriseLb1</w:t>
            </w:r>
          </w:p>
        </w:tc>
        <w:tc>
          <w:tcPr>
            <w:tcW w:w="2700" w:type="dxa"/>
            <w:tcBorders>
              <w:top w:val="single" w:sz="4" w:space="0" w:color="auto"/>
              <w:left w:val="single" w:sz="4" w:space="0" w:color="auto"/>
              <w:bottom w:val="single" w:sz="4" w:space="0" w:color="auto"/>
              <w:right w:val="single" w:sz="4" w:space="0" w:color="auto"/>
            </w:tcBorders>
            <w:vAlign w:val="center"/>
            <w:hideMark/>
          </w:tcPr>
          <w:p w14:paraId="74524413" w14:textId="77777777" w:rsidR="00AC31B6" w:rsidRPr="00AC31B6" w:rsidRDefault="00AC31B6" w:rsidP="00157D28">
            <w:pPr>
              <w:pStyle w:val="ListParagraph"/>
              <w:ind w:left="0"/>
              <w:jc w:val="center"/>
            </w:pPr>
            <w:r w:rsidRPr="00AC31B6">
              <w:rPr>
                <w:lang w:val="vi-VN"/>
              </w:rPr>
              <w:t>Dish Detail View Controller</w:t>
            </w:r>
          </w:p>
        </w:tc>
        <w:tc>
          <w:tcPr>
            <w:tcW w:w="1710" w:type="dxa"/>
            <w:tcBorders>
              <w:top w:val="single" w:sz="4" w:space="0" w:color="auto"/>
              <w:left w:val="single" w:sz="4" w:space="0" w:color="auto"/>
              <w:bottom w:val="single" w:sz="4" w:space="0" w:color="auto"/>
              <w:right w:val="single" w:sz="4" w:space="0" w:color="auto"/>
            </w:tcBorders>
            <w:vAlign w:val="center"/>
          </w:tcPr>
          <w:p w14:paraId="130A8BE9" w14:textId="77777777" w:rsidR="00AC31B6" w:rsidRPr="00AC31B6" w:rsidRDefault="00AC31B6" w:rsidP="00157D28">
            <w:pPr>
              <w:pStyle w:val="ListParagraph"/>
              <w:ind w:left="0"/>
              <w:jc w:val="center"/>
              <w:rPr>
                <w:lang w:val="vi-VN"/>
              </w:rPr>
            </w:pPr>
          </w:p>
          <w:p w14:paraId="16A618A1" w14:textId="77777777" w:rsidR="00AC31B6" w:rsidRPr="00AC31B6" w:rsidRDefault="00AC31B6" w:rsidP="00157D28">
            <w:pPr>
              <w:pStyle w:val="ListParagraph"/>
              <w:tabs>
                <w:tab w:val="left" w:pos="892"/>
              </w:tabs>
              <w:ind w:left="0"/>
              <w:jc w:val="center"/>
            </w:pPr>
            <w:r w:rsidRPr="00AC31B6">
              <w:t>N/A</w:t>
            </w:r>
          </w:p>
          <w:p w14:paraId="7D0B87B1" w14:textId="77777777" w:rsidR="00AC31B6" w:rsidRPr="00AC31B6" w:rsidRDefault="00AC31B6" w:rsidP="00157D28">
            <w:pPr>
              <w:jc w:val="center"/>
              <w:rPr>
                <w:lang w:eastAsia="zh-CN"/>
              </w:rPr>
            </w:pPr>
          </w:p>
        </w:tc>
        <w:tc>
          <w:tcPr>
            <w:tcW w:w="2160" w:type="dxa"/>
            <w:tcBorders>
              <w:top w:val="single" w:sz="4" w:space="0" w:color="auto"/>
              <w:left w:val="single" w:sz="4" w:space="0" w:color="auto"/>
              <w:bottom w:val="single" w:sz="4" w:space="0" w:color="auto"/>
              <w:right w:val="single" w:sz="4" w:space="0" w:color="auto"/>
            </w:tcBorders>
          </w:tcPr>
          <w:p w14:paraId="3E617BC6" w14:textId="77777777" w:rsidR="00AC31B6" w:rsidRPr="00AC31B6" w:rsidRDefault="00AC31B6" w:rsidP="00157D28">
            <w:pPr>
              <w:pStyle w:val="ListParagraph"/>
              <w:ind w:left="0"/>
              <w:rPr>
                <w:lang w:val="vi-VN" w:eastAsia="zh-CN"/>
              </w:rPr>
            </w:pPr>
          </w:p>
          <w:p w14:paraId="3CD6391D" w14:textId="77777777" w:rsidR="00AC31B6" w:rsidRPr="00AC31B6" w:rsidRDefault="00AC31B6" w:rsidP="00157D28">
            <w:pPr>
              <w:pStyle w:val="ListParagraph"/>
              <w:tabs>
                <w:tab w:val="left" w:pos="892"/>
              </w:tabs>
              <w:ind w:left="0"/>
              <w:rPr>
                <w:lang w:val="vi-VN"/>
              </w:rPr>
            </w:pPr>
            <w:r w:rsidRPr="00AC31B6">
              <w:rPr>
                <w:lang w:val="vi-VN"/>
              </w:rPr>
              <w:t>Display product prices</w:t>
            </w:r>
          </w:p>
        </w:tc>
        <w:tc>
          <w:tcPr>
            <w:tcW w:w="1080"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0159F3BE" w14:textId="77777777" w:rsidR="00AC31B6" w:rsidRPr="00AC31B6" w:rsidRDefault="00AC31B6" w:rsidP="00157D28">
            <w:pPr>
              <w:pStyle w:val="ListParagraph"/>
              <w:ind w:left="0"/>
              <w:jc w:val="center"/>
              <w:rPr>
                <w:b/>
                <w:lang w:val="vi-VN"/>
              </w:rPr>
            </w:pPr>
            <w:r w:rsidRPr="00AC31B6">
              <w:rPr>
                <w:b/>
                <w:lang w:val="vi-VN"/>
              </w:rPr>
              <w:t>PASS</w:t>
            </w:r>
          </w:p>
        </w:tc>
      </w:tr>
      <w:tr w:rsidR="00AC31B6" w:rsidRPr="00AC31B6" w14:paraId="3E763B45" w14:textId="77777777" w:rsidTr="00157D28">
        <w:trPr>
          <w:trHeight w:val="63"/>
        </w:trPr>
        <w:tc>
          <w:tcPr>
            <w:tcW w:w="1810" w:type="dxa"/>
            <w:tcBorders>
              <w:top w:val="single" w:sz="4" w:space="0" w:color="auto"/>
              <w:left w:val="single" w:sz="4" w:space="0" w:color="auto"/>
              <w:bottom w:val="single" w:sz="4" w:space="0" w:color="auto"/>
              <w:right w:val="single" w:sz="4" w:space="0" w:color="auto"/>
            </w:tcBorders>
            <w:vAlign w:val="center"/>
            <w:hideMark/>
          </w:tcPr>
          <w:p w14:paraId="593F5735" w14:textId="77777777" w:rsidR="00AC31B6" w:rsidRPr="00AC31B6" w:rsidRDefault="00AC31B6" w:rsidP="00157D28">
            <w:pPr>
              <w:jc w:val="center"/>
              <w:rPr>
                <w:b/>
                <w:lang w:val="vi-VN"/>
              </w:rPr>
            </w:pPr>
            <w:r w:rsidRPr="00AC31B6">
              <w:rPr>
                <w:b/>
                <w:lang w:val="vi-VN"/>
              </w:rPr>
              <w:t>descriptionLb1</w:t>
            </w:r>
          </w:p>
        </w:tc>
        <w:tc>
          <w:tcPr>
            <w:tcW w:w="2700" w:type="dxa"/>
            <w:tcBorders>
              <w:top w:val="single" w:sz="4" w:space="0" w:color="auto"/>
              <w:left w:val="single" w:sz="4" w:space="0" w:color="auto"/>
              <w:bottom w:val="single" w:sz="4" w:space="0" w:color="auto"/>
              <w:right w:val="single" w:sz="4" w:space="0" w:color="auto"/>
            </w:tcBorders>
            <w:vAlign w:val="center"/>
            <w:hideMark/>
          </w:tcPr>
          <w:p w14:paraId="6E017D78" w14:textId="77777777" w:rsidR="00AC31B6" w:rsidRPr="00AC31B6" w:rsidRDefault="00AC31B6" w:rsidP="00157D28">
            <w:pPr>
              <w:pStyle w:val="ListParagraph"/>
              <w:ind w:left="0"/>
              <w:jc w:val="center"/>
            </w:pPr>
            <w:r w:rsidRPr="00AC31B6">
              <w:rPr>
                <w:lang w:val="vi-VN"/>
              </w:rPr>
              <w:t>Dish Detail View Controller</w:t>
            </w:r>
          </w:p>
        </w:tc>
        <w:tc>
          <w:tcPr>
            <w:tcW w:w="1710" w:type="dxa"/>
            <w:tcBorders>
              <w:top w:val="single" w:sz="4" w:space="0" w:color="auto"/>
              <w:left w:val="single" w:sz="4" w:space="0" w:color="auto"/>
              <w:bottom w:val="single" w:sz="4" w:space="0" w:color="auto"/>
              <w:right w:val="single" w:sz="4" w:space="0" w:color="auto"/>
            </w:tcBorders>
            <w:vAlign w:val="center"/>
          </w:tcPr>
          <w:p w14:paraId="4A37500A" w14:textId="77777777" w:rsidR="00AC31B6" w:rsidRPr="00AC31B6" w:rsidRDefault="00AC31B6" w:rsidP="00157D28">
            <w:pPr>
              <w:pStyle w:val="ListParagraph"/>
              <w:ind w:left="0"/>
              <w:jc w:val="center"/>
              <w:rPr>
                <w:lang w:val="vi-VN"/>
              </w:rPr>
            </w:pPr>
          </w:p>
          <w:p w14:paraId="47067BC1" w14:textId="77777777" w:rsidR="00AC31B6" w:rsidRPr="00AC31B6" w:rsidRDefault="00AC31B6" w:rsidP="00157D28">
            <w:pPr>
              <w:pStyle w:val="ListParagraph"/>
              <w:tabs>
                <w:tab w:val="left" w:pos="892"/>
              </w:tabs>
              <w:ind w:left="0"/>
              <w:jc w:val="center"/>
            </w:pPr>
            <w:r w:rsidRPr="00AC31B6">
              <w:t>N/A</w:t>
            </w:r>
          </w:p>
          <w:p w14:paraId="5EC67912" w14:textId="77777777" w:rsidR="00AC31B6" w:rsidRPr="00AC31B6" w:rsidRDefault="00AC31B6" w:rsidP="00157D28">
            <w:pPr>
              <w:jc w:val="center"/>
              <w:rPr>
                <w:lang w:eastAsia="zh-CN"/>
              </w:rPr>
            </w:pPr>
          </w:p>
        </w:tc>
        <w:tc>
          <w:tcPr>
            <w:tcW w:w="2160" w:type="dxa"/>
            <w:tcBorders>
              <w:top w:val="single" w:sz="4" w:space="0" w:color="auto"/>
              <w:left w:val="single" w:sz="4" w:space="0" w:color="auto"/>
              <w:bottom w:val="single" w:sz="4" w:space="0" w:color="auto"/>
              <w:right w:val="single" w:sz="4" w:space="0" w:color="auto"/>
            </w:tcBorders>
          </w:tcPr>
          <w:p w14:paraId="7F1F9F32" w14:textId="77777777" w:rsidR="00AC31B6" w:rsidRPr="00AC31B6" w:rsidRDefault="00AC31B6" w:rsidP="00157D28">
            <w:pPr>
              <w:pStyle w:val="ListParagraph"/>
              <w:ind w:left="0"/>
              <w:rPr>
                <w:lang w:val="vi-VN" w:eastAsia="zh-CN"/>
              </w:rPr>
            </w:pPr>
          </w:p>
          <w:p w14:paraId="7B2B446F" w14:textId="77777777" w:rsidR="00AC31B6" w:rsidRPr="00AC31B6" w:rsidRDefault="00AC31B6" w:rsidP="00157D28">
            <w:pPr>
              <w:pStyle w:val="ListParagraph"/>
              <w:tabs>
                <w:tab w:val="left" w:pos="892"/>
              </w:tabs>
              <w:ind w:left="0"/>
              <w:rPr>
                <w:lang w:val="vi-VN"/>
              </w:rPr>
            </w:pPr>
            <w:r w:rsidRPr="00AC31B6">
              <w:rPr>
                <w:lang w:val="vi-VN"/>
              </w:rPr>
              <w:t>Display product description</w:t>
            </w:r>
          </w:p>
        </w:tc>
        <w:tc>
          <w:tcPr>
            <w:tcW w:w="1080"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45ED5F85" w14:textId="77777777" w:rsidR="00AC31B6" w:rsidRPr="00AC31B6" w:rsidRDefault="00AC31B6" w:rsidP="00157D28">
            <w:pPr>
              <w:pStyle w:val="ListParagraph"/>
              <w:ind w:left="0"/>
              <w:jc w:val="center"/>
              <w:rPr>
                <w:b/>
                <w:lang w:val="vi-VN"/>
              </w:rPr>
            </w:pPr>
            <w:r w:rsidRPr="00AC31B6">
              <w:rPr>
                <w:b/>
                <w:lang w:val="vi-VN"/>
              </w:rPr>
              <w:t>PASS</w:t>
            </w:r>
          </w:p>
        </w:tc>
      </w:tr>
      <w:tr w:rsidR="00AC31B6" w:rsidRPr="00AC31B6" w14:paraId="4DE03BBB" w14:textId="77777777" w:rsidTr="00157D28">
        <w:trPr>
          <w:trHeight w:val="593"/>
        </w:trPr>
        <w:tc>
          <w:tcPr>
            <w:tcW w:w="1810" w:type="dxa"/>
            <w:tcBorders>
              <w:top w:val="single" w:sz="4" w:space="0" w:color="auto"/>
              <w:left w:val="single" w:sz="4" w:space="0" w:color="auto"/>
              <w:bottom w:val="single" w:sz="4" w:space="0" w:color="auto"/>
              <w:right w:val="single" w:sz="4" w:space="0" w:color="auto"/>
            </w:tcBorders>
            <w:vAlign w:val="center"/>
            <w:hideMark/>
          </w:tcPr>
          <w:p w14:paraId="58CCAA9E" w14:textId="77777777" w:rsidR="00AC31B6" w:rsidRPr="00AC31B6" w:rsidRDefault="00AC31B6" w:rsidP="00157D28">
            <w:pPr>
              <w:jc w:val="center"/>
              <w:rPr>
                <w:b/>
                <w:lang w:val="vi-VN"/>
              </w:rPr>
            </w:pPr>
            <w:r w:rsidRPr="00AC31B6">
              <w:rPr>
                <w:b/>
                <w:lang w:val="vi-VN"/>
              </w:rPr>
              <w:t>nameField</w:t>
            </w:r>
          </w:p>
        </w:tc>
        <w:tc>
          <w:tcPr>
            <w:tcW w:w="2700" w:type="dxa"/>
            <w:tcBorders>
              <w:top w:val="single" w:sz="4" w:space="0" w:color="auto"/>
              <w:left w:val="single" w:sz="4" w:space="0" w:color="auto"/>
              <w:bottom w:val="single" w:sz="4" w:space="0" w:color="auto"/>
              <w:right w:val="single" w:sz="4" w:space="0" w:color="auto"/>
            </w:tcBorders>
            <w:vAlign w:val="center"/>
            <w:hideMark/>
          </w:tcPr>
          <w:p w14:paraId="3EBA6676" w14:textId="77777777" w:rsidR="00AC31B6" w:rsidRPr="00AC31B6" w:rsidRDefault="00AC31B6" w:rsidP="00157D28">
            <w:pPr>
              <w:pStyle w:val="ListParagraph"/>
              <w:ind w:left="0"/>
              <w:jc w:val="center"/>
            </w:pPr>
            <w:r w:rsidRPr="00AC31B6">
              <w:rPr>
                <w:lang w:val="vi-VN"/>
              </w:rPr>
              <w:t>Dish Detail View Controller</w:t>
            </w:r>
          </w:p>
        </w:tc>
        <w:tc>
          <w:tcPr>
            <w:tcW w:w="1710" w:type="dxa"/>
            <w:tcBorders>
              <w:top w:val="single" w:sz="4" w:space="0" w:color="auto"/>
              <w:left w:val="single" w:sz="4" w:space="0" w:color="auto"/>
              <w:bottom w:val="single" w:sz="4" w:space="0" w:color="auto"/>
              <w:right w:val="single" w:sz="4" w:space="0" w:color="auto"/>
            </w:tcBorders>
            <w:vAlign w:val="center"/>
            <w:hideMark/>
          </w:tcPr>
          <w:p w14:paraId="0FF98866" w14:textId="77777777" w:rsidR="00AC31B6" w:rsidRPr="00AC31B6" w:rsidRDefault="00AC31B6" w:rsidP="00157D28">
            <w:pPr>
              <w:rPr>
                <w:b/>
                <w:lang w:val="vi-VN"/>
              </w:rPr>
            </w:pPr>
            <w:r w:rsidRPr="00AC31B6">
              <w:rPr>
                <w:lang w:val="vi-VN"/>
              </w:rPr>
              <w:t xml:space="preserve">Click on </w:t>
            </w:r>
            <w:r w:rsidRPr="00AC31B6">
              <w:rPr>
                <w:b/>
                <w:lang w:val="vi-VN"/>
              </w:rPr>
              <w:t>nameField</w:t>
            </w:r>
          </w:p>
          <w:p w14:paraId="72F26820" w14:textId="77777777" w:rsidR="00AC31B6" w:rsidRPr="00AC31B6" w:rsidRDefault="00AC31B6" w:rsidP="00157D28">
            <w:r w:rsidRPr="00AC31B6">
              <w:rPr>
                <w:b/>
                <w:lang w:val="vi-VN"/>
              </w:rPr>
              <w:sym w:font="Wingdings 3" w:char="F022"/>
            </w:r>
            <w:r w:rsidRPr="00AC31B6">
              <w:rPr>
                <w:b/>
                <w:lang w:val="vi-VN"/>
              </w:rPr>
              <w:t xml:space="preserve"> </w:t>
            </w:r>
            <w:r w:rsidRPr="00AC31B6">
              <w:rPr>
                <w:lang w:val="vi-VN"/>
              </w:rPr>
              <w:t>Enter customer name</w:t>
            </w:r>
          </w:p>
        </w:tc>
        <w:tc>
          <w:tcPr>
            <w:tcW w:w="2160" w:type="dxa"/>
            <w:tcBorders>
              <w:top w:val="single" w:sz="4" w:space="0" w:color="auto"/>
              <w:left w:val="single" w:sz="4" w:space="0" w:color="auto"/>
              <w:bottom w:val="single" w:sz="4" w:space="0" w:color="auto"/>
              <w:right w:val="single" w:sz="4" w:space="0" w:color="auto"/>
            </w:tcBorders>
            <w:vAlign w:val="center"/>
            <w:hideMark/>
          </w:tcPr>
          <w:p w14:paraId="589180DF" w14:textId="77777777" w:rsidR="00AC31B6" w:rsidRPr="00AC31B6" w:rsidRDefault="00AC31B6" w:rsidP="00157D28">
            <w:pPr>
              <w:pStyle w:val="ListParagraph"/>
              <w:ind w:left="0"/>
              <w:rPr>
                <w:lang w:val="vi-VN"/>
              </w:rPr>
            </w:pPr>
            <w:r w:rsidRPr="00AC31B6">
              <w:rPr>
                <w:lang w:val="vi-VN"/>
              </w:rPr>
              <w:t>Customer name</w:t>
            </w:r>
          </w:p>
        </w:tc>
        <w:tc>
          <w:tcPr>
            <w:tcW w:w="1080"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6109BE8E" w14:textId="77777777" w:rsidR="00AC31B6" w:rsidRPr="00AC31B6" w:rsidRDefault="00AC31B6" w:rsidP="00157D28">
            <w:pPr>
              <w:pStyle w:val="ListParagraph"/>
              <w:ind w:left="0"/>
              <w:jc w:val="center"/>
              <w:rPr>
                <w:b/>
                <w:lang w:val="vi-VN"/>
              </w:rPr>
            </w:pPr>
            <w:r w:rsidRPr="00AC31B6">
              <w:rPr>
                <w:b/>
                <w:lang w:val="vi-VN"/>
              </w:rPr>
              <w:t>PASS</w:t>
            </w:r>
          </w:p>
        </w:tc>
      </w:tr>
      <w:tr w:rsidR="00AC31B6" w:rsidRPr="00AC31B6" w14:paraId="0957DBC0" w14:textId="77777777" w:rsidTr="00157D28">
        <w:trPr>
          <w:trHeight w:val="845"/>
        </w:trPr>
        <w:tc>
          <w:tcPr>
            <w:tcW w:w="1810" w:type="dxa"/>
            <w:tcBorders>
              <w:top w:val="single" w:sz="4" w:space="0" w:color="auto"/>
              <w:left w:val="single" w:sz="4" w:space="0" w:color="auto"/>
              <w:bottom w:val="single" w:sz="4" w:space="0" w:color="auto"/>
              <w:right w:val="single" w:sz="4" w:space="0" w:color="auto"/>
            </w:tcBorders>
            <w:vAlign w:val="center"/>
            <w:hideMark/>
          </w:tcPr>
          <w:p w14:paraId="2E604F39" w14:textId="77777777" w:rsidR="00AC31B6" w:rsidRPr="00AC31B6" w:rsidRDefault="00AC31B6" w:rsidP="00157D28">
            <w:pPr>
              <w:jc w:val="center"/>
              <w:rPr>
                <w:b/>
                <w:lang w:val="vi-VN"/>
              </w:rPr>
            </w:pPr>
            <w:r w:rsidRPr="00AC31B6">
              <w:rPr>
                <w:b/>
                <w:lang w:val="vi-VN"/>
              </w:rPr>
              <w:t>placeOrderBtnClicked (Place Order)</w:t>
            </w:r>
          </w:p>
        </w:tc>
        <w:tc>
          <w:tcPr>
            <w:tcW w:w="2700" w:type="dxa"/>
            <w:tcBorders>
              <w:top w:val="single" w:sz="4" w:space="0" w:color="auto"/>
              <w:left w:val="single" w:sz="4" w:space="0" w:color="auto"/>
              <w:bottom w:val="single" w:sz="4" w:space="0" w:color="auto"/>
              <w:right w:val="single" w:sz="4" w:space="0" w:color="auto"/>
            </w:tcBorders>
            <w:vAlign w:val="center"/>
            <w:hideMark/>
          </w:tcPr>
          <w:p w14:paraId="3FCC12D3" w14:textId="77777777" w:rsidR="00AC31B6" w:rsidRPr="00AC31B6" w:rsidRDefault="00AC31B6" w:rsidP="00157D28">
            <w:pPr>
              <w:pStyle w:val="ListParagraph"/>
              <w:ind w:left="0"/>
              <w:jc w:val="center"/>
            </w:pPr>
            <w:r w:rsidRPr="00AC31B6">
              <w:rPr>
                <w:lang w:val="vi-VN"/>
              </w:rPr>
              <w:t>Dish Detail View Controller</w:t>
            </w:r>
          </w:p>
        </w:tc>
        <w:tc>
          <w:tcPr>
            <w:tcW w:w="1710" w:type="dxa"/>
            <w:tcBorders>
              <w:top w:val="single" w:sz="4" w:space="0" w:color="auto"/>
              <w:left w:val="single" w:sz="4" w:space="0" w:color="auto"/>
              <w:bottom w:val="single" w:sz="4" w:space="0" w:color="auto"/>
              <w:right w:val="single" w:sz="4" w:space="0" w:color="auto"/>
            </w:tcBorders>
            <w:vAlign w:val="center"/>
            <w:hideMark/>
          </w:tcPr>
          <w:p w14:paraId="12FB0FAF" w14:textId="77777777" w:rsidR="00AC31B6" w:rsidRPr="00AC31B6" w:rsidRDefault="00AC31B6" w:rsidP="00157D28">
            <w:r w:rsidRPr="00AC31B6">
              <w:rPr>
                <w:lang w:val="vi-VN"/>
              </w:rPr>
              <w:t xml:space="preserve">Enter customer name + click on </w:t>
            </w:r>
            <w:r w:rsidRPr="00AC31B6">
              <w:rPr>
                <w:b/>
                <w:lang w:val="vi-VN"/>
              </w:rPr>
              <w:t>Place Order</w:t>
            </w:r>
          </w:p>
        </w:tc>
        <w:tc>
          <w:tcPr>
            <w:tcW w:w="2160" w:type="dxa"/>
            <w:tcBorders>
              <w:top w:val="single" w:sz="4" w:space="0" w:color="auto"/>
              <w:left w:val="single" w:sz="4" w:space="0" w:color="auto"/>
              <w:bottom w:val="single" w:sz="4" w:space="0" w:color="auto"/>
              <w:right w:val="single" w:sz="4" w:space="0" w:color="auto"/>
            </w:tcBorders>
            <w:vAlign w:val="center"/>
            <w:hideMark/>
          </w:tcPr>
          <w:p w14:paraId="449556AF" w14:textId="77777777" w:rsidR="00AC31B6" w:rsidRPr="00AC31B6" w:rsidRDefault="00AC31B6" w:rsidP="00157D28">
            <w:r w:rsidRPr="00AC31B6">
              <w:rPr>
                <w:lang w:val="vi-VN"/>
              </w:rPr>
              <w:t xml:space="preserve">Navigate to </w:t>
            </w:r>
            <w:r w:rsidRPr="00AC31B6">
              <w:rPr>
                <w:b/>
                <w:color w:val="FF0000"/>
                <w:lang w:val="vi-VN"/>
              </w:rPr>
              <w:t>Order List</w:t>
            </w:r>
            <w:r w:rsidRPr="00AC31B6">
              <w:rPr>
                <w:lang w:val="vi-VN"/>
              </w:rPr>
              <w:t>.</w:t>
            </w:r>
          </w:p>
        </w:tc>
        <w:tc>
          <w:tcPr>
            <w:tcW w:w="1080"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302B5490" w14:textId="77777777" w:rsidR="00AC31B6" w:rsidRPr="00AC31B6" w:rsidRDefault="00AC31B6" w:rsidP="00157D28">
            <w:pPr>
              <w:pStyle w:val="ListParagraph"/>
              <w:ind w:left="0"/>
              <w:jc w:val="center"/>
              <w:rPr>
                <w:b/>
                <w:lang w:val="vi-VN"/>
              </w:rPr>
            </w:pPr>
            <w:r w:rsidRPr="00AC31B6">
              <w:rPr>
                <w:b/>
                <w:lang w:val="vi-VN"/>
              </w:rPr>
              <w:t>PASS</w:t>
            </w:r>
          </w:p>
        </w:tc>
      </w:tr>
      <w:bookmarkEnd w:id="23"/>
    </w:tbl>
    <w:p w14:paraId="01194507" w14:textId="605B9305" w:rsidR="00AC31B6" w:rsidRPr="00AC31B6" w:rsidRDefault="00AC31B6" w:rsidP="00AC31B6"/>
    <w:p w14:paraId="34241C61" w14:textId="5FEFC1F8" w:rsidR="00AC31B6" w:rsidRPr="00AC31B6" w:rsidRDefault="00AC31B6" w:rsidP="00AC31B6">
      <w:pPr>
        <w:pStyle w:val="ListParagraph"/>
        <w:numPr>
          <w:ilvl w:val="1"/>
          <w:numId w:val="33"/>
        </w:numPr>
      </w:pPr>
      <w:r w:rsidRPr="00AC31B6">
        <w:rPr>
          <w:b/>
          <w:bCs/>
          <w:sz w:val="26"/>
          <w:szCs w:val="26"/>
        </w:rPr>
        <w:t xml:space="preserve"> Result</w:t>
      </w:r>
      <w:r w:rsidRPr="00AC31B6">
        <w:t xml:space="preserve"> : </w:t>
      </w:r>
    </w:p>
    <w:p w14:paraId="129CF046" w14:textId="77777777" w:rsidR="00AC31B6" w:rsidRPr="00AC31B6" w:rsidRDefault="00AC31B6" w:rsidP="00AC31B6">
      <w:pPr>
        <w:ind w:firstLine="360"/>
        <w:jc w:val="both"/>
        <w:rPr>
          <w:sz w:val="26"/>
          <w:szCs w:val="26"/>
        </w:rPr>
      </w:pPr>
      <w:bookmarkStart w:id="24" w:name="_Hlk75552336"/>
      <w:r w:rsidRPr="00AC31B6">
        <w:rPr>
          <w:sz w:val="26"/>
          <w:szCs w:val="26"/>
          <w:lang w:val="vi-VN"/>
        </w:rPr>
        <w:t>Function</w:t>
      </w:r>
      <w:r w:rsidRPr="00AC31B6">
        <w:rPr>
          <w:sz w:val="26"/>
          <w:szCs w:val="26"/>
        </w:rPr>
        <w:t>s made:</w:t>
      </w:r>
    </w:p>
    <w:p w14:paraId="29BA6D6C" w14:textId="77777777" w:rsidR="00AC31B6" w:rsidRPr="00AC31B6" w:rsidRDefault="00AC31B6" w:rsidP="00AC31B6">
      <w:pPr>
        <w:numPr>
          <w:ilvl w:val="0"/>
          <w:numId w:val="30"/>
        </w:numPr>
        <w:suppressAutoHyphens w:val="0"/>
        <w:jc w:val="both"/>
        <w:rPr>
          <w:sz w:val="26"/>
          <w:szCs w:val="26"/>
        </w:rPr>
      </w:pPr>
      <w:r w:rsidRPr="00AC31B6">
        <w:rPr>
          <w:sz w:val="26"/>
          <w:szCs w:val="26"/>
          <w:lang w:val="vi-VN"/>
        </w:rPr>
        <w:t>Display images</w:t>
      </w:r>
      <w:r w:rsidRPr="00AC31B6">
        <w:rPr>
          <w:sz w:val="26"/>
          <w:szCs w:val="26"/>
        </w:rPr>
        <w:t>.</w:t>
      </w:r>
    </w:p>
    <w:p w14:paraId="7004805A" w14:textId="77777777" w:rsidR="00AC31B6" w:rsidRPr="00AC31B6" w:rsidRDefault="00AC31B6" w:rsidP="00AC31B6">
      <w:pPr>
        <w:numPr>
          <w:ilvl w:val="0"/>
          <w:numId w:val="30"/>
        </w:numPr>
        <w:suppressAutoHyphens w:val="0"/>
        <w:jc w:val="both"/>
        <w:rPr>
          <w:sz w:val="26"/>
          <w:szCs w:val="26"/>
        </w:rPr>
      </w:pPr>
      <w:r w:rsidRPr="00AC31B6">
        <w:rPr>
          <w:sz w:val="26"/>
          <w:szCs w:val="26"/>
          <w:lang w:val="vi-VN"/>
        </w:rPr>
        <w:t>Display product name</w:t>
      </w:r>
      <w:r w:rsidRPr="00AC31B6">
        <w:rPr>
          <w:sz w:val="26"/>
          <w:szCs w:val="26"/>
        </w:rPr>
        <w:t>.</w:t>
      </w:r>
    </w:p>
    <w:p w14:paraId="77BCFEC5" w14:textId="77777777" w:rsidR="00AC31B6" w:rsidRPr="00AC31B6" w:rsidRDefault="00AC31B6" w:rsidP="00AC31B6">
      <w:pPr>
        <w:numPr>
          <w:ilvl w:val="0"/>
          <w:numId w:val="30"/>
        </w:numPr>
        <w:suppressAutoHyphens w:val="0"/>
        <w:jc w:val="both"/>
        <w:rPr>
          <w:sz w:val="26"/>
          <w:szCs w:val="26"/>
        </w:rPr>
      </w:pPr>
      <w:r w:rsidRPr="00AC31B6">
        <w:rPr>
          <w:sz w:val="26"/>
          <w:szCs w:val="26"/>
          <w:lang w:val="vi-VN"/>
        </w:rPr>
        <w:t>Display product prices</w:t>
      </w:r>
      <w:r w:rsidRPr="00AC31B6">
        <w:rPr>
          <w:sz w:val="26"/>
          <w:szCs w:val="26"/>
        </w:rPr>
        <w:t>.</w:t>
      </w:r>
    </w:p>
    <w:p w14:paraId="2886B1FF" w14:textId="77777777" w:rsidR="00AC31B6" w:rsidRPr="00AC31B6" w:rsidRDefault="00AC31B6" w:rsidP="00AC31B6">
      <w:pPr>
        <w:numPr>
          <w:ilvl w:val="0"/>
          <w:numId w:val="30"/>
        </w:numPr>
        <w:suppressAutoHyphens w:val="0"/>
        <w:jc w:val="both"/>
        <w:rPr>
          <w:sz w:val="26"/>
          <w:szCs w:val="26"/>
        </w:rPr>
      </w:pPr>
      <w:r w:rsidRPr="00AC31B6">
        <w:rPr>
          <w:sz w:val="26"/>
          <w:szCs w:val="26"/>
          <w:lang w:val="vi-VN"/>
        </w:rPr>
        <w:t>Display product description</w:t>
      </w:r>
      <w:r w:rsidRPr="00AC31B6">
        <w:rPr>
          <w:sz w:val="26"/>
          <w:szCs w:val="26"/>
        </w:rPr>
        <w:t>.</w:t>
      </w:r>
    </w:p>
    <w:p w14:paraId="526742CD" w14:textId="77777777" w:rsidR="00AC31B6" w:rsidRPr="00AC31B6" w:rsidRDefault="00AC31B6" w:rsidP="00AC31B6">
      <w:pPr>
        <w:ind w:left="720"/>
        <w:jc w:val="both"/>
        <w:rPr>
          <w:sz w:val="26"/>
          <w:szCs w:val="26"/>
        </w:rPr>
      </w:pPr>
    </w:p>
    <w:p w14:paraId="5E7A9108" w14:textId="77777777" w:rsidR="00AC31B6" w:rsidRPr="00AC31B6" w:rsidRDefault="00AC31B6" w:rsidP="00AC31B6">
      <w:pPr>
        <w:ind w:firstLine="360"/>
        <w:jc w:val="both"/>
        <w:rPr>
          <w:sz w:val="26"/>
          <w:szCs w:val="26"/>
        </w:rPr>
      </w:pPr>
      <w:r w:rsidRPr="00AC31B6">
        <w:rPr>
          <w:sz w:val="26"/>
          <w:szCs w:val="26"/>
          <w:lang w:val="vi-VN"/>
        </w:rPr>
        <w:lastRenderedPageBreak/>
        <w:t>Function not available</w:t>
      </w:r>
      <w:r w:rsidRPr="00AC31B6">
        <w:rPr>
          <w:sz w:val="26"/>
          <w:szCs w:val="26"/>
        </w:rPr>
        <w:t>:</w:t>
      </w:r>
    </w:p>
    <w:p w14:paraId="1F1AC297" w14:textId="77777777" w:rsidR="00AC31B6" w:rsidRPr="00AC31B6" w:rsidRDefault="00AC31B6" w:rsidP="00AC31B6">
      <w:pPr>
        <w:numPr>
          <w:ilvl w:val="0"/>
          <w:numId w:val="31"/>
        </w:numPr>
        <w:suppressAutoHyphens w:val="0"/>
        <w:jc w:val="both"/>
        <w:rPr>
          <w:sz w:val="26"/>
          <w:szCs w:val="26"/>
        </w:rPr>
      </w:pPr>
      <w:r w:rsidRPr="00AC31B6">
        <w:rPr>
          <w:sz w:val="26"/>
          <w:szCs w:val="26"/>
        </w:rPr>
        <w:t>.</w:t>
      </w:r>
    </w:p>
    <w:p w14:paraId="60A7D6CC" w14:textId="77777777" w:rsidR="00AC31B6" w:rsidRPr="00AC31B6" w:rsidRDefault="00AC31B6" w:rsidP="00AC31B6">
      <w:pPr>
        <w:ind w:left="1080"/>
        <w:jc w:val="both"/>
        <w:rPr>
          <w:sz w:val="26"/>
          <w:szCs w:val="26"/>
        </w:rPr>
      </w:pPr>
    </w:p>
    <w:p w14:paraId="21E835F0" w14:textId="77777777" w:rsidR="00AC31B6" w:rsidRPr="00AC31B6" w:rsidRDefault="00AC31B6" w:rsidP="00AC31B6">
      <w:pPr>
        <w:ind w:firstLine="360"/>
        <w:jc w:val="both"/>
        <w:rPr>
          <w:sz w:val="26"/>
          <w:szCs w:val="26"/>
        </w:rPr>
      </w:pPr>
      <w:r w:rsidRPr="00AC31B6">
        <w:rPr>
          <w:sz w:val="26"/>
          <w:szCs w:val="26"/>
          <w:lang w:val="vi-VN"/>
        </w:rPr>
        <w:t>Additional functions if more time is available</w:t>
      </w:r>
      <w:r w:rsidRPr="00AC31B6">
        <w:rPr>
          <w:sz w:val="26"/>
          <w:szCs w:val="26"/>
        </w:rPr>
        <w:t>:</w:t>
      </w:r>
    </w:p>
    <w:p w14:paraId="646A0C41" w14:textId="77777777" w:rsidR="00AC31B6" w:rsidRPr="00AC31B6" w:rsidRDefault="00AC31B6" w:rsidP="00AC31B6">
      <w:pPr>
        <w:numPr>
          <w:ilvl w:val="0"/>
          <w:numId w:val="32"/>
        </w:numPr>
        <w:suppressAutoHyphens w:val="0"/>
        <w:jc w:val="both"/>
        <w:rPr>
          <w:sz w:val="26"/>
          <w:szCs w:val="26"/>
        </w:rPr>
      </w:pPr>
      <w:r w:rsidRPr="00AC31B6">
        <w:rPr>
          <w:sz w:val="26"/>
          <w:szCs w:val="26"/>
          <w:lang w:val="vi-VN"/>
        </w:rPr>
        <w:t>Can rate product</w:t>
      </w:r>
      <w:r w:rsidRPr="00AC31B6">
        <w:rPr>
          <w:sz w:val="26"/>
          <w:szCs w:val="26"/>
        </w:rPr>
        <w:t>.</w:t>
      </w:r>
    </w:p>
    <w:p w14:paraId="5365122C" w14:textId="77777777" w:rsidR="00AC31B6" w:rsidRPr="00AC31B6" w:rsidRDefault="00AC31B6" w:rsidP="00AC31B6">
      <w:pPr>
        <w:numPr>
          <w:ilvl w:val="0"/>
          <w:numId w:val="32"/>
        </w:numPr>
        <w:suppressAutoHyphens w:val="0"/>
        <w:jc w:val="both"/>
        <w:rPr>
          <w:sz w:val="26"/>
          <w:szCs w:val="26"/>
        </w:rPr>
      </w:pPr>
      <w:r w:rsidRPr="00AC31B6">
        <w:rPr>
          <w:sz w:val="26"/>
          <w:szCs w:val="26"/>
          <w:lang w:val="vi-VN"/>
        </w:rPr>
        <w:t>Can see more product images</w:t>
      </w:r>
      <w:r w:rsidRPr="00AC31B6">
        <w:rPr>
          <w:sz w:val="26"/>
          <w:szCs w:val="26"/>
        </w:rPr>
        <w:t>.</w:t>
      </w:r>
    </w:p>
    <w:p w14:paraId="677705C9" w14:textId="77777777" w:rsidR="00AC31B6" w:rsidRPr="00AC31B6" w:rsidRDefault="00AC31B6" w:rsidP="00AC31B6">
      <w:pPr>
        <w:numPr>
          <w:ilvl w:val="0"/>
          <w:numId w:val="32"/>
        </w:numPr>
        <w:suppressAutoHyphens w:val="0"/>
        <w:jc w:val="both"/>
      </w:pPr>
      <w:r w:rsidRPr="00AC31B6">
        <w:rPr>
          <w:sz w:val="26"/>
          <w:szCs w:val="26"/>
          <w:lang w:val="vi-VN"/>
        </w:rPr>
        <w:t>Can add product to favorites</w:t>
      </w:r>
      <w:r w:rsidRPr="00AC31B6">
        <w:t>.</w:t>
      </w:r>
    </w:p>
    <w:bookmarkEnd w:id="24"/>
    <w:p w14:paraId="653DC843" w14:textId="77777777" w:rsidR="00AC31B6" w:rsidRPr="00AC31B6" w:rsidRDefault="00AC31B6" w:rsidP="00AC31B6">
      <w:pPr>
        <w:pStyle w:val="ListParagraph"/>
        <w:ind w:left="660"/>
      </w:pPr>
    </w:p>
    <w:p w14:paraId="3814E626" w14:textId="334037CD" w:rsidR="00AC31B6" w:rsidRPr="00AC31B6" w:rsidRDefault="00AC31B6" w:rsidP="00AC31B6">
      <w:pPr>
        <w:pStyle w:val="ListParagraph"/>
        <w:ind w:left="660"/>
      </w:pPr>
    </w:p>
    <w:sectPr w:rsidR="00AC31B6" w:rsidRPr="00AC31B6" w:rsidSect="002212AA">
      <w:footerReference w:type="even" r:id="rId27"/>
      <w:footerReference w:type="default" r:id="rId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B6733" w14:textId="77777777" w:rsidR="008922AA" w:rsidRDefault="008922AA">
      <w:r>
        <w:separator/>
      </w:r>
    </w:p>
  </w:endnote>
  <w:endnote w:type="continuationSeparator" w:id="0">
    <w:p w14:paraId="41CF7644" w14:textId="77777777" w:rsidR="008922AA" w:rsidRDefault="008922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CF6F0" w14:textId="77777777" w:rsidR="00587EC1" w:rsidRDefault="00587EC1" w:rsidP="00FE790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51A4F66" w14:textId="77777777" w:rsidR="00587EC1" w:rsidRDefault="00587E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75523" w14:textId="0D7ECCF8" w:rsidR="00587EC1" w:rsidRDefault="00587EC1" w:rsidP="00FE790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F13D2">
      <w:rPr>
        <w:rStyle w:val="PageNumber"/>
        <w:noProof/>
      </w:rPr>
      <w:t>3</w:t>
    </w:r>
    <w:r>
      <w:rPr>
        <w:rStyle w:val="PageNumber"/>
      </w:rPr>
      <w:fldChar w:fldCharType="end"/>
    </w:r>
  </w:p>
  <w:p w14:paraId="7BF9F654" w14:textId="77777777" w:rsidR="00587EC1" w:rsidRDefault="00587E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3DF26" w14:textId="77777777" w:rsidR="008922AA" w:rsidRDefault="008922AA">
      <w:r>
        <w:separator/>
      </w:r>
    </w:p>
  </w:footnote>
  <w:footnote w:type="continuationSeparator" w:id="0">
    <w:p w14:paraId="7BE13851" w14:textId="77777777" w:rsidR="008922AA" w:rsidRDefault="008922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27B9FF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0" type="#_x0000_t75" style="width:11.25pt;height:11.25pt" o:bullet="t">
        <v:imagedata r:id="rId1" o:title="mso490C"/>
      </v:shape>
    </w:pict>
  </w:numPicBullet>
  <w:abstractNum w:abstractNumId="0" w15:restartNumberingAfterBreak="0">
    <w:nsid w:val="00000001"/>
    <w:multiLevelType w:val="singleLevel"/>
    <w:tmpl w:val="00000001"/>
    <w:name w:val="WW8Num1"/>
    <w:lvl w:ilvl="0">
      <w:start w:val="1"/>
      <w:numFmt w:val="bullet"/>
      <w:lvlText w:val=""/>
      <w:lvlJc w:val="left"/>
      <w:pPr>
        <w:tabs>
          <w:tab w:val="num" w:pos="0"/>
        </w:tabs>
        <w:ind w:left="2160" w:hanging="360"/>
      </w:pPr>
      <w:rPr>
        <w:rFonts w:ascii="Symbol" w:hAnsi="Symbol"/>
      </w:rPr>
    </w:lvl>
  </w:abstractNum>
  <w:abstractNum w:abstractNumId="1" w15:restartNumberingAfterBreak="0">
    <w:nsid w:val="00000002"/>
    <w:multiLevelType w:val="multilevel"/>
    <w:tmpl w:val="00000002"/>
    <w:name w:val="WW8Num2"/>
    <w:lvl w:ilvl="0">
      <w:start w:val="3"/>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15:restartNumberingAfterBreak="0">
    <w:nsid w:val="00000003"/>
    <w:multiLevelType w:val="multilevel"/>
    <w:tmpl w:val="00000003"/>
    <w:lvl w:ilvl="0">
      <w:start w:val="4"/>
      <w:numFmt w:val="decimal"/>
      <w:lvlText w:val="%1."/>
      <w:lvlJc w:val="left"/>
      <w:pPr>
        <w:tabs>
          <w:tab w:val="num" w:pos="720"/>
        </w:tabs>
        <w:ind w:left="720" w:hanging="360"/>
      </w:pPr>
    </w:lvl>
    <w:lvl w:ilvl="1">
      <w:start w:val="2"/>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3" w15:restartNumberingAfterBreak="0">
    <w:nsid w:val="00000004"/>
    <w:multiLevelType w:val="multilevel"/>
    <w:tmpl w:val="00000004"/>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4" w15:restartNumberingAfterBreak="0">
    <w:nsid w:val="0D0F38D0"/>
    <w:multiLevelType w:val="multilevel"/>
    <w:tmpl w:val="61C8BED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60" w:hanging="144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5" w15:restartNumberingAfterBreak="0">
    <w:nsid w:val="0E074232"/>
    <w:multiLevelType w:val="multilevel"/>
    <w:tmpl w:val="6750D262"/>
    <w:styleLink w:val="WWNum18"/>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15:restartNumberingAfterBreak="0">
    <w:nsid w:val="0F2F2C6B"/>
    <w:multiLevelType w:val="hybridMultilevel"/>
    <w:tmpl w:val="F520981A"/>
    <w:lvl w:ilvl="0" w:tplc="EC1686DA">
      <w:start w:val="1"/>
      <w:numFmt w:val="bullet"/>
      <w:lvlText w:val=""/>
      <w:lvlJc w:val="left"/>
      <w:pPr>
        <w:ind w:left="1080" w:hanging="360"/>
      </w:pPr>
      <w:rPr>
        <w:rFonts w:ascii="Wingdings 2" w:hAnsi="Wingdings 2"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1DF857DD"/>
    <w:multiLevelType w:val="hybridMultilevel"/>
    <w:tmpl w:val="EA82F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F12E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E76604"/>
    <w:multiLevelType w:val="multilevel"/>
    <w:tmpl w:val="B844A06A"/>
    <w:lvl w:ilvl="0">
      <w:start w:val="9"/>
      <w:numFmt w:val="decimal"/>
      <w:lvlText w:val="%1."/>
      <w:lvlJc w:val="left"/>
      <w:pPr>
        <w:ind w:left="660" w:hanging="390"/>
      </w:pPr>
      <w:rPr>
        <w:rFonts w:hint="default"/>
        <w:color w:val="000000" w:themeColor="text1"/>
      </w:rPr>
    </w:lvl>
    <w:lvl w:ilvl="1">
      <w:start w:val="3"/>
      <w:numFmt w:val="decimal"/>
      <w:lvlText w:val="%1.%2."/>
      <w:lvlJc w:val="left"/>
      <w:pPr>
        <w:ind w:left="1440" w:hanging="720"/>
      </w:pPr>
      <w:rPr>
        <w:rFonts w:hint="default"/>
        <w:color w:val="000000" w:themeColor="text1"/>
        <w:sz w:val="26"/>
        <w:szCs w:val="26"/>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3240" w:hanging="1080"/>
      </w:pPr>
      <w:rPr>
        <w:rFonts w:hint="default"/>
        <w:color w:val="000000" w:themeColor="text1"/>
      </w:rPr>
    </w:lvl>
    <w:lvl w:ilvl="4">
      <w:start w:val="1"/>
      <w:numFmt w:val="decimal"/>
      <w:lvlText w:val="%1.%2.%3.%4.%5."/>
      <w:lvlJc w:val="left"/>
      <w:pPr>
        <w:ind w:left="3960" w:hanging="1080"/>
      </w:pPr>
      <w:rPr>
        <w:rFonts w:hint="default"/>
        <w:color w:val="000000" w:themeColor="text1"/>
      </w:rPr>
    </w:lvl>
    <w:lvl w:ilvl="5">
      <w:start w:val="1"/>
      <w:numFmt w:val="decimal"/>
      <w:lvlText w:val="%1.%2.%3.%4.%5.%6."/>
      <w:lvlJc w:val="left"/>
      <w:pPr>
        <w:ind w:left="5040" w:hanging="1440"/>
      </w:pPr>
      <w:rPr>
        <w:rFonts w:hint="default"/>
        <w:color w:val="000000" w:themeColor="text1"/>
      </w:rPr>
    </w:lvl>
    <w:lvl w:ilvl="6">
      <w:start w:val="1"/>
      <w:numFmt w:val="decimal"/>
      <w:lvlText w:val="%1.%2.%3.%4.%5.%6.%7."/>
      <w:lvlJc w:val="left"/>
      <w:pPr>
        <w:ind w:left="5760" w:hanging="1440"/>
      </w:pPr>
      <w:rPr>
        <w:rFonts w:hint="default"/>
        <w:color w:val="000000" w:themeColor="text1"/>
      </w:rPr>
    </w:lvl>
    <w:lvl w:ilvl="7">
      <w:start w:val="1"/>
      <w:numFmt w:val="decimal"/>
      <w:lvlText w:val="%1.%2.%3.%4.%5.%6.%7.%8."/>
      <w:lvlJc w:val="left"/>
      <w:pPr>
        <w:ind w:left="6840" w:hanging="1800"/>
      </w:pPr>
      <w:rPr>
        <w:rFonts w:hint="default"/>
        <w:color w:val="000000" w:themeColor="text1"/>
      </w:rPr>
    </w:lvl>
    <w:lvl w:ilvl="8">
      <w:start w:val="1"/>
      <w:numFmt w:val="decimal"/>
      <w:lvlText w:val="%1.%2.%3.%4.%5.%6.%7.%8.%9."/>
      <w:lvlJc w:val="left"/>
      <w:pPr>
        <w:ind w:left="7560" w:hanging="1800"/>
      </w:pPr>
      <w:rPr>
        <w:rFonts w:hint="default"/>
        <w:color w:val="000000" w:themeColor="text1"/>
      </w:rPr>
    </w:lvl>
  </w:abstractNum>
  <w:abstractNum w:abstractNumId="10" w15:restartNumberingAfterBreak="0">
    <w:nsid w:val="21ED3953"/>
    <w:multiLevelType w:val="hybridMultilevel"/>
    <w:tmpl w:val="EADC7D6E"/>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267C0A7F"/>
    <w:multiLevelType w:val="multilevel"/>
    <w:tmpl w:val="B844A06A"/>
    <w:lvl w:ilvl="0">
      <w:start w:val="9"/>
      <w:numFmt w:val="decimal"/>
      <w:lvlText w:val="%1."/>
      <w:lvlJc w:val="left"/>
      <w:pPr>
        <w:ind w:left="660" w:hanging="390"/>
      </w:pPr>
      <w:rPr>
        <w:rFonts w:hint="default"/>
        <w:color w:val="000000" w:themeColor="text1"/>
      </w:rPr>
    </w:lvl>
    <w:lvl w:ilvl="1">
      <w:start w:val="3"/>
      <w:numFmt w:val="decimal"/>
      <w:lvlText w:val="%1.%2."/>
      <w:lvlJc w:val="left"/>
      <w:pPr>
        <w:ind w:left="1440" w:hanging="720"/>
      </w:pPr>
      <w:rPr>
        <w:rFonts w:hint="default"/>
        <w:color w:val="000000" w:themeColor="text1"/>
        <w:sz w:val="26"/>
        <w:szCs w:val="26"/>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3240" w:hanging="1080"/>
      </w:pPr>
      <w:rPr>
        <w:rFonts w:hint="default"/>
        <w:color w:val="000000" w:themeColor="text1"/>
      </w:rPr>
    </w:lvl>
    <w:lvl w:ilvl="4">
      <w:start w:val="1"/>
      <w:numFmt w:val="decimal"/>
      <w:lvlText w:val="%1.%2.%3.%4.%5."/>
      <w:lvlJc w:val="left"/>
      <w:pPr>
        <w:ind w:left="3960" w:hanging="1080"/>
      </w:pPr>
      <w:rPr>
        <w:rFonts w:hint="default"/>
        <w:color w:val="000000" w:themeColor="text1"/>
      </w:rPr>
    </w:lvl>
    <w:lvl w:ilvl="5">
      <w:start w:val="1"/>
      <w:numFmt w:val="decimal"/>
      <w:lvlText w:val="%1.%2.%3.%4.%5.%6."/>
      <w:lvlJc w:val="left"/>
      <w:pPr>
        <w:ind w:left="5040" w:hanging="1440"/>
      </w:pPr>
      <w:rPr>
        <w:rFonts w:hint="default"/>
        <w:color w:val="000000" w:themeColor="text1"/>
      </w:rPr>
    </w:lvl>
    <w:lvl w:ilvl="6">
      <w:start w:val="1"/>
      <w:numFmt w:val="decimal"/>
      <w:lvlText w:val="%1.%2.%3.%4.%5.%6.%7."/>
      <w:lvlJc w:val="left"/>
      <w:pPr>
        <w:ind w:left="5760" w:hanging="1440"/>
      </w:pPr>
      <w:rPr>
        <w:rFonts w:hint="default"/>
        <w:color w:val="000000" w:themeColor="text1"/>
      </w:rPr>
    </w:lvl>
    <w:lvl w:ilvl="7">
      <w:start w:val="1"/>
      <w:numFmt w:val="decimal"/>
      <w:lvlText w:val="%1.%2.%3.%4.%5.%6.%7.%8."/>
      <w:lvlJc w:val="left"/>
      <w:pPr>
        <w:ind w:left="6840" w:hanging="1800"/>
      </w:pPr>
      <w:rPr>
        <w:rFonts w:hint="default"/>
        <w:color w:val="000000" w:themeColor="text1"/>
      </w:rPr>
    </w:lvl>
    <w:lvl w:ilvl="8">
      <w:start w:val="1"/>
      <w:numFmt w:val="decimal"/>
      <w:lvlText w:val="%1.%2.%3.%4.%5.%6.%7.%8.%9."/>
      <w:lvlJc w:val="left"/>
      <w:pPr>
        <w:ind w:left="7560" w:hanging="1800"/>
      </w:pPr>
      <w:rPr>
        <w:rFonts w:hint="default"/>
        <w:color w:val="000000" w:themeColor="text1"/>
      </w:rPr>
    </w:lvl>
  </w:abstractNum>
  <w:abstractNum w:abstractNumId="12" w15:restartNumberingAfterBreak="0">
    <w:nsid w:val="2985202B"/>
    <w:multiLevelType w:val="hybridMultilevel"/>
    <w:tmpl w:val="862830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50271D"/>
    <w:multiLevelType w:val="hybridMultilevel"/>
    <w:tmpl w:val="73F058C8"/>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4" w15:restartNumberingAfterBreak="0">
    <w:nsid w:val="37DA7768"/>
    <w:multiLevelType w:val="hybridMultilevel"/>
    <w:tmpl w:val="414668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69434B"/>
    <w:multiLevelType w:val="hybridMultilevel"/>
    <w:tmpl w:val="B1B26F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064D80"/>
    <w:multiLevelType w:val="hybridMultilevel"/>
    <w:tmpl w:val="57DAC8E4"/>
    <w:lvl w:ilvl="0" w:tplc="B5BEE3B4">
      <w:start w:val="1"/>
      <w:numFmt w:val="decimal"/>
      <w:lvlText w:val="%1."/>
      <w:lvlJc w:val="left"/>
      <w:pPr>
        <w:ind w:left="1440" w:hanging="360"/>
      </w:pPr>
      <w:rPr>
        <w:b/>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 w15:restartNumberingAfterBreak="0">
    <w:nsid w:val="55171BA3"/>
    <w:multiLevelType w:val="multilevel"/>
    <w:tmpl w:val="DB5ACF6A"/>
    <w:lvl w:ilvl="0">
      <w:start w:val="9"/>
      <w:numFmt w:val="decimal"/>
      <w:lvlText w:val="%1."/>
      <w:lvlJc w:val="left"/>
      <w:pPr>
        <w:ind w:left="390" w:hanging="390"/>
      </w:pPr>
      <w:rPr>
        <w:rFonts w:hint="default"/>
        <w:color w:val="000000" w:themeColor="text1"/>
      </w:rPr>
    </w:lvl>
    <w:lvl w:ilvl="1">
      <w:start w:val="3"/>
      <w:numFmt w:val="decimal"/>
      <w:lvlText w:val="%1.%2."/>
      <w:lvlJc w:val="left"/>
      <w:pPr>
        <w:ind w:left="1440" w:hanging="720"/>
      </w:pPr>
      <w:rPr>
        <w:rFonts w:hint="default"/>
        <w:color w:val="000000" w:themeColor="text1"/>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3240" w:hanging="1080"/>
      </w:pPr>
      <w:rPr>
        <w:rFonts w:hint="default"/>
        <w:color w:val="000000" w:themeColor="text1"/>
      </w:rPr>
    </w:lvl>
    <w:lvl w:ilvl="4">
      <w:start w:val="1"/>
      <w:numFmt w:val="decimal"/>
      <w:lvlText w:val="%1.%2.%3.%4.%5."/>
      <w:lvlJc w:val="left"/>
      <w:pPr>
        <w:ind w:left="3960" w:hanging="1080"/>
      </w:pPr>
      <w:rPr>
        <w:rFonts w:hint="default"/>
        <w:color w:val="000000" w:themeColor="text1"/>
      </w:rPr>
    </w:lvl>
    <w:lvl w:ilvl="5">
      <w:start w:val="1"/>
      <w:numFmt w:val="decimal"/>
      <w:lvlText w:val="%1.%2.%3.%4.%5.%6."/>
      <w:lvlJc w:val="left"/>
      <w:pPr>
        <w:ind w:left="5040" w:hanging="1440"/>
      </w:pPr>
      <w:rPr>
        <w:rFonts w:hint="default"/>
        <w:color w:val="000000" w:themeColor="text1"/>
      </w:rPr>
    </w:lvl>
    <w:lvl w:ilvl="6">
      <w:start w:val="1"/>
      <w:numFmt w:val="decimal"/>
      <w:lvlText w:val="%1.%2.%3.%4.%5.%6.%7."/>
      <w:lvlJc w:val="left"/>
      <w:pPr>
        <w:ind w:left="5760" w:hanging="1440"/>
      </w:pPr>
      <w:rPr>
        <w:rFonts w:hint="default"/>
        <w:color w:val="000000" w:themeColor="text1"/>
      </w:rPr>
    </w:lvl>
    <w:lvl w:ilvl="7">
      <w:start w:val="1"/>
      <w:numFmt w:val="decimal"/>
      <w:lvlText w:val="%1.%2.%3.%4.%5.%6.%7.%8."/>
      <w:lvlJc w:val="left"/>
      <w:pPr>
        <w:ind w:left="6840" w:hanging="1800"/>
      </w:pPr>
      <w:rPr>
        <w:rFonts w:hint="default"/>
        <w:color w:val="000000" w:themeColor="text1"/>
      </w:rPr>
    </w:lvl>
    <w:lvl w:ilvl="8">
      <w:start w:val="1"/>
      <w:numFmt w:val="decimal"/>
      <w:lvlText w:val="%1.%2.%3.%4.%5.%6.%7.%8.%9."/>
      <w:lvlJc w:val="left"/>
      <w:pPr>
        <w:ind w:left="7560" w:hanging="1800"/>
      </w:pPr>
      <w:rPr>
        <w:rFonts w:hint="default"/>
        <w:color w:val="000000" w:themeColor="text1"/>
      </w:rPr>
    </w:lvl>
  </w:abstractNum>
  <w:abstractNum w:abstractNumId="18" w15:restartNumberingAfterBreak="0">
    <w:nsid w:val="56443E0C"/>
    <w:multiLevelType w:val="hybridMultilevel"/>
    <w:tmpl w:val="224415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F71595"/>
    <w:multiLevelType w:val="hybridMultilevel"/>
    <w:tmpl w:val="C10A1D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0D70EC"/>
    <w:multiLevelType w:val="hybridMultilevel"/>
    <w:tmpl w:val="AA286B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D662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EC2105F"/>
    <w:multiLevelType w:val="hybridMultilevel"/>
    <w:tmpl w:val="7F4E3D4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72B2A56"/>
    <w:multiLevelType w:val="hybridMultilevel"/>
    <w:tmpl w:val="C136C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4202BF"/>
    <w:multiLevelType w:val="multilevel"/>
    <w:tmpl w:val="276CBAD0"/>
    <w:lvl w:ilvl="0">
      <w:start w:val="10"/>
      <w:numFmt w:val="decimal"/>
      <w:lvlText w:val="%1."/>
      <w:lvlJc w:val="left"/>
      <w:pPr>
        <w:ind w:left="480" w:hanging="480"/>
      </w:pPr>
      <w:rPr>
        <w:rFonts w:hint="default"/>
      </w:rPr>
    </w:lvl>
    <w:lvl w:ilvl="1">
      <w:start w:val="1"/>
      <w:numFmt w:val="decimal"/>
      <w:lvlText w:val="%1.%2."/>
      <w:lvlJc w:val="left"/>
      <w:pPr>
        <w:ind w:left="480" w:hanging="480"/>
      </w:pPr>
      <w:rPr>
        <w:rFonts w:hint="default"/>
        <w:sz w:val="28"/>
        <w:szCs w:val="28"/>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5" w15:restartNumberingAfterBreak="0">
    <w:nsid w:val="68A607ED"/>
    <w:multiLevelType w:val="hybridMultilevel"/>
    <w:tmpl w:val="902A15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AC38DE"/>
    <w:multiLevelType w:val="hybridMultilevel"/>
    <w:tmpl w:val="AC18AE6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5A1EE2"/>
    <w:multiLevelType w:val="multilevel"/>
    <w:tmpl w:val="B844A06A"/>
    <w:lvl w:ilvl="0">
      <w:start w:val="9"/>
      <w:numFmt w:val="decimal"/>
      <w:lvlText w:val="%1."/>
      <w:lvlJc w:val="left"/>
      <w:pPr>
        <w:ind w:left="390" w:hanging="390"/>
      </w:pPr>
      <w:rPr>
        <w:rFonts w:hint="default"/>
        <w:color w:val="000000" w:themeColor="text1"/>
      </w:rPr>
    </w:lvl>
    <w:lvl w:ilvl="1">
      <w:start w:val="3"/>
      <w:numFmt w:val="decimal"/>
      <w:lvlText w:val="%1.%2."/>
      <w:lvlJc w:val="left"/>
      <w:pPr>
        <w:ind w:left="1440" w:hanging="720"/>
      </w:pPr>
      <w:rPr>
        <w:rFonts w:hint="default"/>
        <w:color w:val="000000" w:themeColor="text1"/>
        <w:sz w:val="26"/>
        <w:szCs w:val="26"/>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3240" w:hanging="1080"/>
      </w:pPr>
      <w:rPr>
        <w:rFonts w:hint="default"/>
        <w:color w:val="000000" w:themeColor="text1"/>
      </w:rPr>
    </w:lvl>
    <w:lvl w:ilvl="4">
      <w:start w:val="1"/>
      <w:numFmt w:val="decimal"/>
      <w:lvlText w:val="%1.%2.%3.%4.%5."/>
      <w:lvlJc w:val="left"/>
      <w:pPr>
        <w:ind w:left="3960" w:hanging="1080"/>
      </w:pPr>
      <w:rPr>
        <w:rFonts w:hint="default"/>
        <w:color w:val="000000" w:themeColor="text1"/>
      </w:rPr>
    </w:lvl>
    <w:lvl w:ilvl="5">
      <w:start w:val="1"/>
      <w:numFmt w:val="decimal"/>
      <w:lvlText w:val="%1.%2.%3.%4.%5.%6."/>
      <w:lvlJc w:val="left"/>
      <w:pPr>
        <w:ind w:left="5040" w:hanging="1440"/>
      </w:pPr>
      <w:rPr>
        <w:rFonts w:hint="default"/>
        <w:color w:val="000000" w:themeColor="text1"/>
      </w:rPr>
    </w:lvl>
    <w:lvl w:ilvl="6">
      <w:start w:val="1"/>
      <w:numFmt w:val="decimal"/>
      <w:lvlText w:val="%1.%2.%3.%4.%5.%6.%7."/>
      <w:lvlJc w:val="left"/>
      <w:pPr>
        <w:ind w:left="5760" w:hanging="1440"/>
      </w:pPr>
      <w:rPr>
        <w:rFonts w:hint="default"/>
        <w:color w:val="000000" w:themeColor="text1"/>
      </w:rPr>
    </w:lvl>
    <w:lvl w:ilvl="7">
      <w:start w:val="1"/>
      <w:numFmt w:val="decimal"/>
      <w:lvlText w:val="%1.%2.%3.%4.%5.%6.%7.%8."/>
      <w:lvlJc w:val="left"/>
      <w:pPr>
        <w:ind w:left="6840" w:hanging="1800"/>
      </w:pPr>
      <w:rPr>
        <w:rFonts w:hint="default"/>
        <w:color w:val="000000" w:themeColor="text1"/>
      </w:rPr>
    </w:lvl>
    <w:lvl w:ilvl="8">
      <w:start w:val="1"/>
      <w:numFmt w:val="decimal"/>
      <w:lvlText w:val="%1.%2.%3.%4.%5.%6.%7.%8.%9."/>
      <w:lvlJc w:val="left"/>
      <w:pPr>
        <w:ind w:left="7560" w:hanging="1800"/>
      </w:pPr>
      <w:rPr>
        <w:rFonts w:hint="default"/>
        <w:color w:val="000000" w:themeColor="text1"/>
      </w:rPr>
    </w:lvl>
  </w:abstractNum>
  <w:abstractNum w:abstractNumId="28" w15:restartNumberingAfterBreak="0">
    <w:nsid w:val="6FF85500"/>
    <w:multiLevelType w:val="multilevel"/>
    <w:tmpl w:val="AA563AB4"/>
    <w:lvl w:ilvl="0">
      <w:start w:val="1"/>
      <w:numFmt w:val="upperRoman"/>
      <w:lvlText w:val="%1."/>
      <w:lvlJc w:val="right"/>
      <w:pPr>
        <w:ind w:left="720" w:hanging="360"/>
      </w:pPr>
    </w:lvl>
    <w:lvl w:ilvl="1">
      <w:start w:val="1"/>
      <w:numFmt w:val="decimal"/>
      <w:isLgl/>
      <w:lvlText w:val="%1.%2."/>
      <w:lvlJc w:val="left"/>
      <w:pPr>
        <w:ind w:left="1260" w:hanging="360"/>
      </w:pPr>
      <w:rPr>
        <w:rFonts w:hint="default"/>
      </w:rPr>
    </w:lvl>
    <w:lvl w:ilvl="2">
      <w:start w:val="1"/>
      <w:numFmt w:val="lowerLetter"/>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29" w15:restartNumberingAfterBreak="0">
    <w:nsid w:val="71E66644"/>
    <w:multiLevelType w:val="hybridMultilevel"/>
    <w:tmpl w:val="285E29F4"/>
    <w:lvl w:ilvl="0" w:tplc="04090007">
      <w:start w:val="1"/>
      <w:numFmt w:val="bullet"/>
      <w:lvlText w:val=""/>
      <w:lvlPicBulletId w:val="0"/>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start w:val="1"/>
      <w:numFmt w:val="bullet"/>
      <w:lvlText w:val="o"/>
      <w:lvlJc w:val="left"/>
      <w:pPr>
        <w:ind w:left="3667" w:hanging="360"/>
      </w:pPr>
      <w:rPr>
        <w:rFonts w:ascii="Courier New" w:hAnsi="Courier New" w:cs="Courier New" w:hint="default"/>
      </w:rPr>
    </w:lvl>
    <w:lvl w:ilvl="5" w:tplc="04090005">
      <w:start w:val="1"/>
      <w:numFmt w:val="bullet"/>
      <w:lvlText w:val=""/>
      <w:lvlJc w:val="left"/>
      <w:pPr>
        <w:ind w:left="4387" w:hanging="360"/>
      </w:pPr>
      <w:rPr>
        <w:rFonts w:ascii="Wingdings" w:hAnsi="Wingdings" w:hint="default"/>
      </w:rPr>
    </w:lvl>
    <w:lvl w:ilvl="6" w:tplc="04090001">
      <w:start w:val="1"/>
      <w:numFmt w:val="bullet"/>
      <w:lvlText w:val=""/>
      <w:lvlJc w:val="left"/>
      <w:pPr>
        <w:ind w:left="5107" w:hanging="360"/>
      </w:pPr>
      <w:rPr>
        <w:rFonts w:ascii="Symbol" w:hAnsi="Symbol" w:hint="default"/>
      </w:rPr>
    </w:lvl>
    <w:lvl w:ilvl="7" w:tplc="04090003">
      <w:start w:val="1"/>
      <w:numFmt w:val="bullet"/>
      <w:lvlText w:val="o"/>
      <w:lvlJc w:val="left"/>
      <w:pPr>
        <w:ind w:left="5827" w:hanging="360"/>
      </w:pPr>
      <w:rPr>
        <w:rFonts w:ascii="Courier New" w:hAnsi="Courier New" w:cs="Courier New" w:hint="default"/>
      </w:rPr>
    </w:lvl>
    <w:lvl w:ilvl="8" w:tplc="04090005">
      <w:start w:val="1"/>
      <w:numFmt w:val="bullet"/>
      <w:lvlText w:val=""/>
      <w:lvlJc w:val="left"/>
      <w:pPr>
        <w:ind w:left="6547" w:hanging="360"/>
      </w:pPr>
      <w:rPr>
        <w:rFonts w:ascii="Wingdings" w:hAnsi="Wingdings" w:hint="default"/>
      </w:rPr>
    </w:lvl>
  </w:abstractNum>
  <w:abstractNum w:abstractNumId="30" w15:restartNumberingAfterBreak="0">
    <w:nsid w:val="71E82ADC"/>
    <w:multiLevelType w:val="hybridMultilevel"/>
    <w:tmpl w:val="6A20AE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00A23"/>
    <w:multiLevelType w:val="multilevel"/>
    <w:tmpl w:val="61C8BEDA"/>
    <w:lvl w:ilvl="0">
      <w:start w:val="1"/>
      <w:numFmt w:val="decimal"/>
      <w:lvlText w:val="%1."/>
      <w:lvlJc w:val="left"/>
      <w:pPr>
        <w:ind w:left="420" w:hanging="420"/>
      </w:pPr>
      <w:rPr>
        <w:rFonts w:hint="default"/>
      </w:rPr>
    </w:lvl>
    <w:lvl w:ilvl="1">
      <w:start w:val="1"/>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60" w:hanging="144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32" w15:restartNumberingAfterBreak="0">
    <w:nsid w:val="7DFD32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E170B9B"/>
    <w:multiLevelType w:val="hybridMultilevel"/>
    <w:tmpl w:val="52EC78F4"/>
    <w:lvl w:ilvl="0" w:tplc="BB6499A8">
      <w:start w:val="1"/>
      <w:numFmt w:val="bullet"/>
      <w:lvlText w:val=""/>
      <w:lvlJc w:val="left"/>
      <w:pPr>
        <w:ind w:left="1080" w:hanging="360"/>
      </w:pPr>
      <w:rPr>
        <w:rFonts w:ascii="Wingdings 2" w:hAnsi="Wingdings 2"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31"/>
  </w:num>
  <w:num w:numId="7">
    <w:abstractNumId w:val="12"/>
  </w:num>
  <w:num w:numId="8">
    <w:abstractNumId w:val="15"/>
  </w:num>
  <w:num w:numId="9">
    <w:abstractNumId w:val="30"/>
  </w:num>
  <w:num w:numId="10">
    <w:abstractNumId w:val="28"/>
  </w:num>
  <w:num w:numId="11">
    <w:abstractNumId w:val="13"/>
  </w:num>
  <w:num w:numId="12">
    <w:abstractNumId w:val="18"/>
  </w:num>
  <w:num w:numId="13">
    <w:abstractNumId w:val="25"/>
  </w:num>
  <w:num w:numId="14">
    <w:abstractNumId w:val="8"/>
  </w:num>
  <w:num w:numId="15">
    <w:abstractNumId w:val="32"/>
  </w:num>
  <w:num w:numId="16">
    <w:abstractNumId w:val="21"/>
  </w:num>
  <w:num w:numId="17">
    <w:abstractNumId w:val="20"/>
  </w:num>
  <w:num w:numId="18">
    <w:abstractNumId w:val="9"/>
  </w:num>
  <w:num w:numId="19">
    <w:abstractNumId w:val="5"/>
  </w:num>
  <w:num w:numId="20">
    <w:abstractNumId w:val="23"/>
  </w:num>
  <w:num w:numId="21">
    <w:abstractNumId w:val="14"/>
  </w:num>
  <w:num w:numId="22">
    <w:abstractNumId w:val="19"/>
  </w:num>
  <w:num w:numId="23">
    <w:abstractNumId w:val="17"/>
  </w:num>
  <w:num w:numId="24">
    <w:abstractNumId w:val="27"/>
  </w:num>
  <w:num w:numId="25">
    <w:abstractNumId w:val="11"/>
  </w:num>
  <w:num w:numId="26">
    <w:abstractNumId w:val="26"/>
  </w:num>
  <w:num w:numId="27">
    <w:abstractNumId w:val="22"/>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num>
  <w:num w:numId="30">
    <w:abstractNumId w:val="10"/>
  </w:num>
  <w:num w:numId="31">
    <w:abstractNumId w:val="33"/>
  </w:num>
  <w:num w:numId="32">
    <w:abstractNumId w:val="6"/>
  </w:num>
  <w:num w:numId="33">
    <w:abstractNumId w:val="24"/>
  </w:num>
  <w:num w:numId="34">
    <w:abstractNumId w:val="6"/>
  </w:num>
  <w:num w:numId="35">
    <w:abstractNumId w:val="10"/>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75D1"/>
    <w:rsid w:val="00003312"/>
    <w:rsid w:val="000603E4"/>
    <w:rsid w:val="000715F8"/>
    <w:rsid w:val="000E6FE6"/>
    <w:rsid w:val="00113637"/>
    <w:rsid w:val="002212AA"/>
    <w:rsid w:val="002674F9"/>
    <w:rsid w:val="002A1689"/>
    <w:rsid w:val="002E5ECF"/>
    <w:rsid w:val="00326E9C"/>
    <w:rsid w:val="00356348"/>
    <w:rsid w:val="003A7556"/>
    <w:rsid w:val="003B76FD"/>
    <w:rsid w:val="003F521F"/>
    <w:rsid w:val="004244E2"/>
    <w:rsid w:val="0046053B"/>
    <w:rsid w:val="004B1826"/>
    <w:rsid w:val="0051040A"/>
    <w:rsid w:val="00544215"/>
    <w:rsid w:val="00577649"/>
    <w:rsid w:val="00587EC1"/>
    <w:rsid w:val="005A6956"/>
    <w:rsid w:val="005D278A"/>
    <w:rsid w:val="005E088C"/>
    <w:rsid w:val="00655A94"/>
    <w:rsid w:val="00695679"/>
    <w:rsid w:val="006D003C"/>
    <w:rsid w:val="006E75D1"/>
    <w:rsid w:val="00731D33"/>
    <w:rsid w:val="00754287"/>
    <w:rsid w:val="007F5727"/>
    <w:rsid w:val="0086795E"/>
    <w:rsid w:val="00891C58"/>
    <w:rsid w:val="008922AA"/>
    <w:rsid w:val="008A3F11"/>
    <w:rsid w:val="008A569C"/>
    <w:rsid w:val="00980496"/>
    <w:rsid w:val="00AA6B56"/>
    <w:rsid w:val="00AC31B6"/>
    <w:rsid w:val="00B8556C"/>
    <w:rsid w:val="00C11D24"/>
    <w:rsid w:val="00C93C62"/>
    <w:rsid w:val="00CF13D2"/>
    <w:rsid w:val="00CF76DA"/>
    <w:rsid w:val="00D24EE5"/>
    <w:rsid w:val="00E565B5"/>
    <w:rsid w:val="00E72F68"/>
    <w:rsid w:val="00FE14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4D36AA8"/>
  <w15:docId w15:val="{298EC0AA-C95D-4E1E-A8B3-17E4ECC82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2AA"/>
    <w:pPr>
      <w:suppressAutoHyphens/>
    </w:pPr>
    <w:rPr>
      <w:lang w:eastAsia="ar-SA"/>
    </w:rPr>
  </w:style>
  <w:style w:type="paragraph" w:styleId="Heading1">
    <w:name w:val="heading 1"/>
    <w:basedOn w:val="Normal"/>
    <w:next w:val="Normal"/>
    <w:link w:val="Heading1Char"/>
    <w:uiPriority w:val="9"/>
    <w:qFormat/>
    <w:rsid w:val="005A695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rsid w:val="005A695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5A695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2212AA"/>
    <w:rPr>
      <w:rFonts w:ascii="Symbol" w:hAnsi="Symbol"/>
    </w:rPr>
  </w:style>
  <w:style w:type="character" w:customStyle="1" w:styleId="Absatz-Standardschriftart">
    <w:name w:val="Absatz-Standardschriftart"/>
    <w:rsid w:val="002212AA"/>
  </w:style>
  <w:style w:type="character" w:customStyle="1" w:styleId="WW8Num1z1">
    <w:name w:val="WW8Num1z1"/>
    <w:rsid w:val="002212AA"/>
    <w:rPr>
      <w:rFonts w:ascii="Courier New" w:hAnsi="Courier New"/>
    </w:rPr>
  </w:style>
  <w:style w:type="character" w:customStyle="1" w:styleId="WW8Num1z2">
    <w:name w:val="WW8Num1z2"/>
    <w:rsid w:val="002212AA"/>
    <w:rPr>
      <w:rFonts w:ascii="Wingdings" w:hAnsi="Wingdings"/>
    </w:rPr>
  </w:style>
  <w:style w:type="character" w:customStyle="1" w:styleId="NumberingSymbols">
    <w:name w:val="Numbering Symbols"/>
    <w:rsid w:val="002212AA"/>
  </w:style>
  <w:style w:type="paragraph" w:customStyle="1" w:styleId="Heading">
    <w:name w:val="Heading"/>
    <w:basedOn w:val="Normal"/>
    <w:next w:val="BodyText"/>
    <w:rsid w:val="002212AA"/>
    <w:pPr>
      <w:keepNext/>
      <w:spacing w:before="240" w:after="120"/>
    </w:pPr>
    <w:rPr>
      <w:rFonts w:ascii="Arial" w:eastAsia="MS Mincho" w:hAnsi="Arial" w:cs="Tahoma"/>
      <w:sz w:val="28"/>
      <w:szCs w:val="28"/>
    </w:rPr>
  </w:style>
  <w:style w:type="paragraph" w:styleId="BodyText">
    <w:name w:val="Body Text"/>
    <w:basedOn w:val="Normal"/>
    <w:rsid w:val="002212AA"/>
    <w:pPr>
      <w:spacing w:after="120"/>
    </w:pPr>
  </w:style>
  <w:style w:type="paragraph" w:styleId="List">
    <w:name w:val="List"/>
    <w:basedOn w:val="BodyText"/>
    <w:rsid w:val="002212AA"/>
    <w:rPr>
      <w:rFonts w:cs="Tahoma"/>
    </w:rPr>
  </w:style>
  <w:style w:type="paragraph" w:styleId="Caption">
    <w:name w:val="caption"/>
    <w:basedOn w:val="Normal"/>
    <w:qFormat/>
    <w:rsid w:val="002212AA"/>
    <w:pPr>
      <w:suppressLineNumbers/>
      <w:spacing w:before="120" w:after="120"/>
    </w:pPr>
    <w:rPr>
      <w:rFonts w:cs="Tahoma"/>
      <w:i/>
      <w:iCs/>
    </w:rPr>
  </w:style>
  <w:style w:type="paragraph" w:customStyle="1" w:styleId="Index">
    <w:name w:val="Index"/>
    <w:basedOn w:val="Normal"/>
    <w:rsid w:val="002212AA"/>
    <w:pPr>
      <w:suppressLineNumbers/>
    </w:pPr>
    <w:rPr>
      <w:rFonts w:cs="Tahoma"/>
    </w:rPr>
  </w:style>
  <w:style w:type="paragraph" w:styleId="NormalWeb">
    <w:name w:val="Normal (Web)"/>
    <w:basedOn w:val="Normal"/>
    <w:rsid w:val="002212AA"/>
    <w:pPr>
      <w:spacing w:before="280" w:after="280"/>
    </w:pPr>
    <w:rPr>
      <w:rFonts w:ascii="Arial Unicode MS" w:eastAsia="Arial Unicode MS" w:hAnsi="Arial Unicode MS" w:cs="Arial Unicode MS"/>
    </w:rPr>
  </w:style>
  <w:style w:type="character" w:customStyle="1" w:styleId="Heading1Char">
    <w:name w:val="Heading 1 Char"/>
    <w:basedOn w:val="DefaultParagraphFont"/>
    <w:link w:val="Heading1"/>
    <w:uiPriority w:val="9"/>
    <w:rsid w:val="005A6956"/>
    <w:rPr>
      <w:rFonts w:asciiTheme="majorHAnsi" w:eastAsiaTheme="majorEastAsia" w:hAnsiTheme="majorHAnsi" w:cstheme="majorBidi"/>
      <w:b/>
      <w:bCs/>
      <w:color w:val="345A8A" w:themeColor="accent1" w:themeShade="B5"/>
      <w:sz w:val="32"/>
      <w:szCs w:val="32"/>
      <w:lang w:eastAsia="ar-SA"/>
    </w:rPr>
  </w:style>
  <w:style w:type="paragraph" w:styleId="TOCHeading">
    <w:name w:val="TOC Heading"/>
    <w:basedOn w:val="Heading1"/>
    <w:next w:val="Normal"/>
    <w:uiPriority w:val="39"/>
    <w:unhideWhenUsed/>
    <w:qFormat/>
    <w:rsid w:val="005A6956"/>
    <w:pPr>
      <w:suppressAutoHyphens w:val="0"/>
      <w:spacing w:line="276" w:lineRule="auto"/>
      <w:outlineLvl w:val="9"/>
    </w:pPr>
    <w:rPr>
      <w:color w:val="365F91" w:themeColor="accent1" w:themeShade="BF"/>
      <w:sz w:val="28"/>
      <w:szCs w:val="28"/>
      <w:lang w:eastAsia="en-US"/>
    </w:rPr>
  </w:style>
  <w:style w:type="paragraph" w:styleId="TOC1">
    <w:name w:val="toc 1"/>
    <w:basedOn w:val="Normal"/>
    <w:next w:val="Normal"/>
    <w:autoRedefine/>
    <w:uiPriority w:val="39"/>
    <w:unhideWhenUsed/>
    <w:rsid w:val="005A6956"/>
    <w:pPr>
      <w:spacing w:before="120"/>
    </w:pPr>
    <w:rPr>
      <w:rFonts w:asciiTheme="minorHAnsi" w:hAnsiTheme="minorHAnsi"/>
      <w:b/>
      <w:caps/>
      <w:sz w:val="22"/>
      <w:szCs w:val="22"/>
    </w:rPr>
  </w:style>
  <w:style w:type="paragraph" w:styleId="TOC2">
    <w:name w:val="toc 2"/>
    <w:basedOn w:val="Normal"/>
    <w:next w:val="Normal"/>
    <w:autoRedefine/>
    <w:uiPriority w:val="39"/>
    <w:unhideWhenUsed/>
    <w:rsid w:val="005A6956"/>
    <w:pPr>
      <w:ind w:left="240"/>
    </w:pPr>
    <w:rPr>
      <w:rFonts w:asciiTheme="minorHAnsi" w:hAnsiTheme="minorHAnsi"/>
      <w:smallCaps/>
      <w:sz w:val="22"/>
      <w:szCs w:val="22"/>
    </w:rPr>
  </w:style>
  <w:style w:type="paragraph" w:styleId="TOC3">
    <w:name w:val="toc 3"/>
    <w:basedOn w:val="Normal"/>
    <w:next w:val="Normal"/>
    <w:autoRedefine/>
    <w:uiPriority w:val="39"/>
    <w:unhideWhenUsed/>
    <w:rsid w:val="005A6956"/>
    <w:pPr>
      <w:ind w:left="480"/>
    </w:pPr>
    <w:rPr>
      <w:rFonts w:asciiTheme="minorHAnsi" w:hAnsiTheme="minorHAnsi"/>
      <w:i/>
      <w:sz w:val="22"/>
      <w:szCs w:val="22"/>
    </w:rPr>
  </w:style>
  <w:style w:type="paragraph" w:styleId="TOC4">
    <w:name w:val="toc 4"/>
    <w:basedOn w:val="Normal"/>
    <w:next w:val="Normal"/>
    <w:autoRedefine/>
    <w:uiPriority w:val="39"/>
    <w:semiHidden/>
    <w:unhideWhenUsed/>
    <w:rsid w:val="005A6956"/>
    <w:pPr>
      <w:ind w:left="720"/>
    </w:pPr>
    <w:rPr>
      <w:rFonts w:asciiTheme="minorHAnsi" w:hAnsiTheme="minorHAnsi"/>
      <w:sz w:val="18"/>
      <w:szCs w:val="18"/>
    </w:rPr>
  </w:style>
  <w:style w:type="paragraph" w:styleId="TOC5">
    <w:name w:val="toc 5"/>
    <w:basedOn w:val="Normal"/>
    <w:next w:val="Normal"/>
    <w:autoRedefine/>
    <w:uiPriority w:val="39"/>
    <w:semiHidden/>
    <w:unhideWhenUsed/>
    <w:rsid w:val="005A6956"/>
    <w:pPr>
      <w:ind w:left="960"/>
    </w:pPr>
    <w:rPr>
      <w:rFonts w:asciiTheme="minorHAnsi" w:hAnsiTheme="minorHAnsi"/>
      <w:sz w:val="18"/>
      <w:szCs w:val="18"/>
    </w:rPr>
  </w:style>
  <w:style w:type="paragraph" w:styleId="TOC6">
    <w:name w:val="toc 6"/>
    <w:basedOn w:val="Normal"/>
    <w:next w:val="Normal"/>
    <w:autoRedefine/>
    <w:uiPriority w:val="39"/>
    <w:semiHidden/>
    <w:unhideWhenUsed/>
    <w:rsid w:val="005A6956"/>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5A6956"/>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5A6956"/>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5A6956"/>
    <w:pPr>
      <w:ind w:left="1920"/>
    </w:pPr>
    <w:rPr>
      <w:rFonts w:asciiTheme="minorHAnsi" w:hAnsiTheme="minorHAnsi"/>
      <w:sz w:val="18"/>
      <w:szCs w:val="18"/>
    </w:rPr>
  </w:style>
  <w:style w:type="character" w:customStyle="1" w:styleId="Heading2Char">
    <w:name w:val="Heading 2 Char"/>
    <w:basedOn w:val="DefaultParagraphFont"/>
    <w:link w:val="Heading2"/>
    <w:rsid w:val="005A6956"/>
    <w:rPr>
      <w:rFonts w:asciiTheme="majorHAnsi" w:eastAsiaTheme="majorEastAsia" w:hAnsiTheme="majorHAnsi" w:cstheme="majorBidi"/>
      <w:b/>
      <w:bCs/>
      <w:color w:val="4F81BD" w:themeColor="accent1"/>
      <w:sz w:val="26"/>
      <w:szCs w:val="26"/>
      <w:lang w:eastAsia="ar-SA"/>
    </w:rPr>
  </w:style>
  <w:style w:type="character" w:customStyle="1" w:styleId="Heading3Char">
    <w:name w:val="Heading 3 Char"/>
    <w:basedOn w:val="DefaultParagraphFont"/>
    <w:link w:val="Heading3"/>
    <w:rsid w:val="005A6956"/>
    <w:rPr>
      <w:rFonts w:asciiTheme="majorHAnsi" w:eastAsiaTheme="majorEastAsia" w:hAnsiTheme="majorHAnsi" w:cstheme="majorBidi"/>
      <w:b/>
      <w:bCs/>
      <w:color w:val="4F81BD" w:themeColor="accent1"/>
      <w:lang w:eastAsia="ar-SA"/>
    </w:rPr>
  </w:style>
  <w:style w:type="paragraph" w:styleId="Footer">
    <w:name w:val="footer"/>
    <w:basedOn w:val="Normal"/>
    <w:link w:val="FooterChar"/>
    <w:rsid w:val="00587EC1"/>
    <w:pPr>
      <w:tabs>
        <w:tab w:val="center" w:pos="4320"/>
        <w:tab w:val="right" w:pos="8640"/>
      </w:tabs>
    </w:pPr>
  </w:style>
  <w:style w:type="character" w:customStyle="1" w:styleId="FooterChar">
    <w:name w:val="Footer Char"/>
    <w:basedOn w:val="DefaultParagraphFont"/>
    <w:link w:val="Footer"/>
    <w:rsid w:val="00587EC1"/>
    <w:rPr>
      <w:lang w:eastAsia="ar-SA"/>
    </w:rPr>
  </w:style>
  <w:style w:type="character" w:styleId="PageNumber">
    <w:name w:val="page number"/>
    <w:basedOn w:val="DefaultParagraphFont"/>
    <w:rsid w:val="00587EC1"/>
  </w:style>
  <w:style w:type="table" w:styleId="TableGrid">
    <w:name w:val="Table Grid"/>
    <w:basedOn w:val="TableNormal"/>
    <w:uiPriority w:val="59"/>
    <w:rsid w:val="00D24EE5"/>
    <w:rPr>
      <w:rFonts w:eastAsiaTheme="minorHAnsi" w:cstheme="minorBidi"/>
      <w:sz w:val="26"/>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D24EE5"/>
    <w:pPr>
      <w:ind w:left="720"/>
      <w:contextualSpacing/>
    </w:pPr>
  </w:style>
  <w:style w:type="paragraph" w:styleId="DocumentMap">
    <w:name w:val="Document Map"/>
    <w:basedOn w:val="Normal"/>
    <w:link w:val="DocumentMapChar"/>
    <w:rsid w:val="000E6FE6"/>
    <w:pPr>
      <w:shd w:val="clear" w:color="auto" w:fill="000080"/>
      <w:autoSpaceDN w:val="0"/>
      <w:spacing w:before="60" w:after="60"/>
      <w:ind w:left="144"/>
      <w:textAlignment w:val="baseline"/>
    </w:pPr>
    <w:rPr>
      <w:rFonts w:ascii="Tahoma" w:hAnsi="Tahoma"/>
      <w:kern w:val="3"/>
      <w:sz w:val="20"/>
      <w:szCs w:val="20"/>
      <w:lang w:eastAsia="zh-CN"/>
    </w:rPr>
  </w:style>
  <w:style w:type="character" w:customStyle="1" w:styleId="DocumentMapChar">
    <w:name w:val="Document Map Char"/>
    <w:basedOn w:val="DefaultParagraphFont"/>
    <w:link w:val="DocumentMap"/>
    <w:rsid w:val="000E6FE6"/>
    <w:rPr>
      <w:rFonts w:ascii="Tahoma" w:hAnsi="Tahoma"/>
      <w:kern w:val="3"/>
      <w:sz w:val="20"/>
      <w:szCs w:val="20"/>
      <w:shd w:val="clear" w:color="auto" w:fill="000080"/>
      <w:lang w:eastAsia="zh-CN"/>
    </w:rPr>
  </w:style>
  <w:style w:type="numbering" w:customStyle="1" w:styleId="WWNum18">
    <w:name w:val="WWNum18"/>
    <w:basedOn w:val="NoList"/>
    <w:rsid w:val="000E6FE6"/>
    <w:pPr>
      <w:numPr>
        <w:numId w:val="19"/>
      </w:numPr>
    </w:pPr>
  </w:style>
  <w:style w:type="character" w:styleId="Hyperlink">
    <w:name w:val="Hyperlink"/>
    <w:basedOn w:val="DefaultParagraphFont"/>
    <w:uiPriority w:val="99"/>
    <w:unhideWhenUsed/>
    <w:rsid w:val="00AC31B6"/>
    <w:rPr>
      <w:color w:val="0000FF" w:themeColor="hyperlink"/>
      <w:u w:val="single"/>
    </w:rPr>
  </w:style>
  <w:style w:type="paragraph" w:styleId="Header">
    <w:name w:val="header"/>
    <w:basedOn w:val="Normal"/>
    <w:link w:val="HeaderChar"/>
    <w:unhideWhenUsed/>
    <w:rsid w:val="00AC31B6"/>
    <w:pPr>
      <w:tabs>
        <w:tab w:val="center" w:pos="4680"/>
        <w:tab w:val="right" w:pos="9360"/>
      </w:tabs>
    </w:pPr>
  </w:style>
  <w:style w:type="character" w:customStyle="1" w:styleId="HeaderChar">
    <w:name w:val="Header Char"/>
    <w:basedOn w:val="DefaultParagraphFont"/>
    <w:link w:val="Header"/>
    <w:rsid w:val="00AC31B6"/>
    <w:rPr>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510369">
      <w:bodyDiv w:val="1"/>
      <w:marLeft w:val="0"/>
      <w:marRight w:val="0"/>
      <w:marTop w:val="0"/>
      <w:marBottom w:val="0"/>
      <w:divBdr>
        <w:top w:val="none" w:sz="0" w:space="0" w:color="auto"/>
        <w:left w:val="none" w:sz="0" w:space="0" w:color="auto"/>
        <w:bottom w:val="none" w:sz="0" w:space="0" w:color="auto"/>
        <w:right w:val="none" w:sz="0" w:space="0" w:color="auto"/>
      </w:divBdr>
    </w:div>
    <w:div w:id="718821941">
      <w:bodyDiv w:val="1"/>
      <w:marLeft w:val="0"/>
      <w:marRight w:val="0"/>
      <w:marTop w:val="0"/>
      <w:marBottom w:val="0"/>
      <w:divBdr>
        <w:top w:val="none" w:sz="0" w:space="0" w:color="auto"/>
        <w:left w:val="none" w:sz="0" w:space="0" w:color="auto"/>
        <w:bottom w:val="none" w:sz="0" w:space="0" w:color="auto"/>
        <w:right w:val="none" w:sz="0" w:space="0" w:color="auto"/>
      </w:divBdr>
    </w:div>
    <w:div w:id="785462925">
      <w:bodyDiv w:val="1"/>
      <w:marLeft w:val="0"/>
      <w:marRight w:val="0"/>
      <w:marTop w:val="0"/>
      <w:marBottom w:val="0"/>
      <w:divBdr>
        <w:top w:val="none" w:sz="0" w:space="0" w:color="auto"/>
        <w:left w:val="none" w:sz="0" w:space="0" w:color="auto"/>
        <w:bottom w:val="none" w:sz="0" w:space="0" w:color="auto"/>
        <w:right w:val="none" w:sz="0" w:space="0" w:color="auto"/>
      </w:divBdr>
    </w:div>
    <w:div w:id="1151215466">
      <w:bodyDiv w:val="1"/>
      <w:marLeft w:val="0"/>
      <w:marRight w:val="0"/>
      <w:marTop w:val="0"/>
      <w:marBottom w:val="0"/>
      <w:divBdr>
        <w:top w:val="none" w:sz="0" w:space="0" w:color="auto"/>
        <w:left w:val="none" w:sz="0" w:space="0" w:color="auto"/>
        <w:bottom w:val="none" w:sz="0" w:space="0" w:color="auto"/>
        <w:right w:val="none" w:sz="0" w:space="0" w:color="auto"/>
      </w:divBdr>
    </w:div>
    <w:div w:id="1617322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5ED94-B225-4C7D-BD14-6FC21D927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21</Pages>
  <Words>1512</Words>
  <Characters>8624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SOFTWARE DESIGN SPECIFICATION</vt:lpstr>
    </vt:vector>
  </TitlesOfParts>
  <Company/>
  <LinksUpToDate>false</LinksUpToDate>
  <CharactersWithSpaces>10116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SPECIFICATION</dc:title>
  <dc:subject/>
  <dc:creator>bojan</dc:creator>
  <cp:keywords/>
  <cp:lastModifiedBy>nguyenminhtien1808@gmail.com</cp:lastModifiedBy>
  <cp:revision>9</cp:revision>
  <cp:lastPrinted>1899-12-31T17:00:00Z</cp:lastPrinted>
  <dcterms:created xsi:type="dcterms:W3CDTF">2010-03-07T23:54:00Z</dcterms:created>
  <dcterms:modified xsi:type="dcterms:W3CDTF">2021-06-25T15:34:00Z</dcterms:modified>
</cp:coreProperties>
</file>